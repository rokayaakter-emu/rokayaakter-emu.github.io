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0CA7A" w14:textId="7003BC84" w:rsidR="00451C0A" w:rsidRPr="003B6BBA" w:rsidRDefault="00E1548C" w:rsidP="00E1548C">
      <w:pPr>
        <w:spacing w:before="69"/>
        <w:rPr>
          <w:rFonts w:eastAsia="Calibri"/>
          <w:bCs/>
          <w:sz w:val="22"/>
          <w:szCs w:val="22"/>
        </w:rPr>
      </w:pPr>
      <w:r>
        <w:rPr>
          <w:rFonts w:eastAsia="Arial"/>
          <w:bCs/>
          <w:sz w:val="22"/>
          <w:szCs w:val="22"/>
        </w:rPr>
        <w:t xml:space="preserve">    </w:t>
      </w:r>
      <w:proofErr w:type="spellStart"/>
      <w:r w:rsidR="00530B91">
        <w:rPr>
          <w:rFonts w:eastAsia="Arial"/>
          <w:bCs/>
          <w:sz w:val="22"/>
          <w:szCs w:val="22"/>
        </w:rPr>
        <w:t>Akter</w:t>
      </w:r>
      <w:proofErr w:type="spellEnd"/>
      <w:r w:rsidR="00397975" w:rsidRPr="003B6BBA">
        <w:rPr>
          <w:rFonts w:eastAsia="Arial"/>
          <w:bCs/>
          <w:sz w:val="22"/>
          <w:szCs w:val="22"/>
        </w:rPr>
        <w:t xml:space="preserve">, </w:t>
      </w:r>
      <w:proofErr w:type="spellStart"/>
      <w:r w:rsidR="00530B91">
        <w:rPr>
          <w:rFonts w:eastAsia="Arial"/>
          <w:bCs/>
          <w:sz w:val="22"/>
          <w:szCs w:val="22"/>
        </w:rPr>
        <w:t>Rokaya</w:t>
      </w:r>
      <w:proofErr w:type="spellEnd"/>
      <w:r w:rsidR="00397975" w:rsidRPr="003B6BBA">
        <w:rPr>
          <w:rFonts w:eastAsia="Arial"/>
          <w:bCs/>
          <w:sz w:val="22"/>
          <w:szCs w:val="22"/>
        </w:rPr>
        <w:tab/>
      </w:r>
      <w:r w:rsidR="00397975" w:rsidRPr="003B6BBA">
        <w:rPr>
          <w:rFonts w:eastAsia="Arial"/>
          <w:bCs/>
          <w:sz w:val="22"/>
          <w:szCs w:val="22"/>
        </w:rPr>
        <w:tab/>
      </w:r>
      <w:r w:rsidR="00397975" w:rsidRPr="003B6BBA">
        <w:rPr>
          <w:rFonts w:eastAsia="Arial"/>
          <w:bCs/>
          <w:sz w:val="22"/>
          <w:szCs w:val="22"/>
        </w:rPr>
        <w:tab/>
      </w:r>
      <w:r w:rsidR="00397975" w:rsidRPr="003B6BBA">
        <w:rPr>
          <w:rFonts w:eastAsia="Arial"/>
          <w:bCs/>
          <w:sz w:val="22"/>
          <w:szCs w:val="22"/>
        </w:rPr>
        <w:tab/>
      </w:r>
      <w:r w:rsidR="00397975" w:rsidRPr="003B6BBA">
        <w:rPr>
          <w:rFonts w:eastAsia="Arial"/>
          <w:bCs/>
          <w:sz w:val="22"/>
          <w:szCs w:val="22"/>
        </w:rPr>
        <w:tab/>
      </w:r>
      <w:r w:rsidR="00397975" w:rsidRPr="003B6BBA">
        <w:rPr>
          <w:rFonts w:eastAsia="Arial"/>
          <w:bCs/>
          <w:sz w:val="22"/>
          <w:szCs w:val="22"/>
        </w:rPr>
        <w:tab/>
        <w:t xml:space="preserve">           </w:t>
      </w:r>
      <w:r w:rsidR="0077021E" w:rsidRPr="003B6BBA">
        <w:rPr>
          <w:rFonts w:eastAsia="Calibri"/>
          <w:bCs/>
          <w:sz w:val="22"/>
          <w:szCs w:val="22"/>
        </w:rPr>
        <w:t>Email:</w:t>
      </w:r>
      <w:r w:rsidR="003A1ADB">
        <w:rPr>
          <w:rFonts w:eastAsia="Calibri"/>
          <w:bCs/>
          <w:sz w:val="22"/>
          <w:szCs w:val="22"/>
        </w:rPr>
        <w:t xml:space="preserve"> </w:t>
      </w:r>
      <w:hyperlink r:id="rId5" w:history="1">
        <w:r w:rsidR="00530B91" w:rsidRPr="007D0D16">
          <w:rPr>
            <w:rStyle w:val="Hyperlink"/>
          </w:rPr>
          <w:t>rokayaakteremu@hnu.edu.cn</w:t>
        </w:r>
      </w:hyperlink>
      <w:r w:rsidR="00530B91">
        <w:t xml:space="preserve"> </w:t>
      </w:r>
    </w:p>
    <w:p w14:paraId="080484EA" w14:textId="0AEEBC9F" w:rsidR="00451C0A" w:rsidRPr="003B6BBA" w:rsidRDefault="00E1548C" w:rsidP="00E1548C">
      <w:pPr>
        <w:spacing w:line="260" w:lineRule="exact"/>
        <w:rPr>
          <w:rFonts w:eastAsia="Calibri"/>
          <w:bCs/>
          <w:sz w:val="22"/>
          <w:szCs w:val="22"/>
        </w:rPr>
      </w:pPr>
      <w:r>
        <w:rPr>
          <w:rFonts w:eastAsia="Calibri"/>
          <w:bCs/>
          <w:sz w:val="22"/>
          <w:szCs w:val="22"/>
        </w:rPr>
        <w:t xml:space="preserve">    </w:t>
      </w:r>
      <w:r w:rsidR="00530B91">
        <w:rPr>
          <w:rFonts w:eastAsia="Calibri"/>
          <w:bCs/>
          <w:sz w:val="22"/>
          <w:szCs w:val="22"/>
        </w:rPr>
        <w:t>MSc</w:t>
      </w:r>
      <w:r w:rsidR="00265A37" w:rsidRPr="00265A37">
        <w:rPr>
          <w:rFonts w:eastAsia="Calibri"/>
          <w:bCs/>
          <w:sz w:val="22"/>
          <w:szCs w:val="22"/>
        </w:rPr>
        <w:t xml:space="preserve"> Student</w:t>
      </w:r>
      <w:r w:rsidR="00397975" w:rsidRPr="003B6BBA">
        <w:rPr>
          <w:rFonts w:eastAsia="Calibri"/>
          <w:bCs/>
          <w:sz w:val="22"/>
          <w:szCs w:val="22"/>
        </w:rPr>
        <w:tab/>
      </w:r>
      <w:r w:rsidR="00397975" w:rsidRPr="003B6BBA">
        <w:rPr>
          <w:rFonts w:eastAsia="Calibri"/>
          <w:bCs/>
          <w:sz w:val="22"/>
          <w:szCs w:val="22"/>
        </w:rPr>
        <w:tab/>
      </w:r>
      <w:r w:rsidR="00397975" w:rsidRPr="003B6BBA">
        <w:rPr>
          <w:rFonts w:eastAsia="Calibri"/>
          <w:bCs/>
          <w:sz w:val="22"/>
          <w:szCs w:val="22"/>
        </w:rPr>
        <w:tab/>
      </w:r>
      <w:r w:rsidR="00397975" w:rsidRPr="003B6BBA">
        <w:rPr>
          <w:rFonts w:eastAsia="Calibri"/>
          <w:bCs/>
          <w:sz w:val="22"/>
          <w:szCs w:val="22"/>
        </w:rPr>
        <w:tab/>
      </w:r>
      <w:r w:rsidR="00397975" w:rsidRPr="003B6BBA">
        <w:rPr>
          <w:rFonts w:eastAsia="Calibri"/>
          <w:bCs/>
          <w:sz w:val="22"/>
          <w:szCs w:val="22"/>
        </w:rPr>
        <w:tab/>
      </w:r>
      <w:r w:rsidR="00F046C4">
        <w:rPr>
          <w:rFonts w:eastAsia="Calibri"/>
          <w:bCs/>
          <w:sz w:val="22"/>
          <w:szCs w:val="22"/>
        </w:rPr>
        <w:t xml:space="preserve"> </w:t>
      </w:r>
      <w:r w:rsidR="00600623" w:rsidRPr="003B6BBA">
        <w:rPr>
          <w:rFonts w:eastAsia="Calibri"/>
          <w:bCs/>
          <w:sz w:val="22"/>
          <w:szCs w:val="22"/>
        </w:rPr>
        <w:tab/>
      </w:r>
      <w:r w:rsidR="00600623">
        <w:rPr>
          <w:rFonts w:eastAsia="Calibri"/>
          <w:bCs/>
          <w:sz w:val="22"/>
          <w:szCs w:val="22"/>
        </w:rPr>
        <w:t xml:space="preserve"> </w:t>
      </w:r>
      <w:r w:rsidR="00871764">
        <w:rPr>
          <w:rFonts w:eastAsia="Calibri"/>
          <w:bCs/>
          <w:sz w:val="22"/>
          <w:szCs w:val="22"/>
        </w:rPr>
        <w:tab/>
      </w:r>
      <w:r w:rsidR="00871764">
        <w:rPr>
          <w:rFonts w:eastAsia="Calibri"/>
          <w:bCs/>
          <w:sz w:val="22"/>
          <w:szCs w:val="22"/>
        </w:rPr>
        <w:tab/>
      </w:r>
      <w:r w:rsidR="000E4A2E">
        <w:rPr>
          <w:rFonts w:eastAsia="Calibri"/>
          <w:bCs/>
          <w:sz w:val="22"/>
          <w:szCs w:val="22"/>
        </w:rPr>
        <w:t xml:space="preserve">          </w:t>
      </w:r>
      <w:hyperlink r:id="rId6" w:history="1">
        <w:r w:rsidR="00530B91" w:rsidRPr="007D0D16">
          <w:rPr>
            <w:rStyle w:val="Hyperlink"/>
          </w:rPr>
          <w:t>rokayaakteremu@gmail.com</w:t>
        </w:r>
      </w:hyperlink>
      <w:r w:rsidR="00530B91">
        <w:t xml:space="preserve"> </w:t>
      </w:r>
    </w:p>
    <w:p w14:paraId="306BA946" w14:textId="5242175C" w:rsidR="00451C0A" w:rsidRPr="003B6BBA" w:rsidRDefault="007D15AD">
      <w:pPr>
        <w:ind w:left="201"/>
        <w:rPr>
          <w:rFonts w:eastAsia="Calibri"/>
          <w:bCs/>
          <w:sz w:val="22"/>
          <w:szCs w:val="22"/>
        </w:rPr>
      </w:pPr>
      <w:r w:rsidRPr="007D15AD">
        <w:rPr>
          <w:rFonts w:eastAsia="Calibri"/>
          <w:bCs/>
          <w:sz w:val="22"/>
          <w:szCs w:val="22"/>
        </w:rPr>
        <w:t xml:space="preserve">Department of </w:t>
      </w:r>
      <w:r w:rsidR="00530B91">
        <w:rPr>
          <w:rFonts w:eastAsia="Calibri"/>
          <w:bCs/>
          <w:sz w:val="22"/>
          <w:szCs w:val="22"/>
        </w:rPr>
        <w:t>Computer</w:t>
      </w:r>
      <w:r w:rsidRPr="007D15AD">
        <w:rPr>
          <w:rFonts w:eastAsia="Calibri"/>
          <w:bCs/>
          <w:sz w:val="22"/>
          <w:szCs w:val="22"/>
        </w:rPr>
        <w:t xml:space="preserve"> Science</w:t>
      </w:r>
      <w:r w:rsidR="00530B91">
        <w:rPr>
          <w:rFonts w:eastAsia="Calibri"/>
          <w:bCs/>
          <w:sz w:val="22"/>
          <w:szCs w:val="22"/>
        </w:rPr>
        <w:t xml:space="preserve"> and Electr</w:t>
      </w:r>
      <w:r w:rsidR="009602DD">
        <w:rPr>
          <w:rFonts w:eastAsia="Calibri"/>
          <w:bCs/>
          <w:sz w:val="22"/>
          <w:szCs w:val="22"/>
        </w:rPr>
        <w:t>onic</w:t>
      </w:r>
      <w:r w:rsidR="00530B91">
        <w:rPr>
          <w:rFonts w:eastAsia="Calibri"/>
          <w:bCs/>
          <w:sz w:val="22"/>
          <w:szCs w:val="22"/>
        </w:rPr>
        <w:t xml:space="preserve"> Engineering    </w:t>
      </w:r>
      <w:r w:rsidR="00397975" w:rsidRPr="003B6BBA">
        <w:rPr>
          <w:rFonts w:eastAsia="Calibri"/>
          <w:bCs/>
          <w:sz w:val="22"/>
          <w:szCs w:val="22"/>
        </w:rPr>
        <w:tab/>
      </w:r>
      <w:r w:rsidR="003A1ADB">
        <w:rPr>
          <w:rFonts w:eastAsia="Calibri"/>
          <w:bCs/>
          <w:sz w:val="22"/>
          <w:szCs w:val="22"/>
        </w:rPr>
        <w:t xml:space="preserve">           </w:t>
      </w:r>
      <w:r w:rsidR="000E4A2E">
        <w:rPr>
          <w:rFonts w:eastAsia="Calibri"/>
          <w:bCs/>
          <w:sz w:val="22"/>
          <w:szCs w:val="22"/>
        </w:rPr>
        <w:t>Mobile</w:t>
      </w:r>
      <w:r w:rsidR="000E4A2E" w:rsidRPr="003B6BBA">
        <w:rPr>
          <w:rFonts w:eastAsia="Calibri"/>
          <w:bCs/>
          <w:sz w:val="22"/>
          <w:szCs w:val="22"/>
        </w:rPr>
        <w:t xml:space="preserve">: </w:t>
      </w:r>
      <w:r w:rsidR="000E4A2E">
        <w:rPr>
          <w:rFonts w:eastAsia="Calibri"/>
          <w:bCs/>
          <w:sz w:val="22"/>
          <w:szCs w:val="22"/>
        </w:rPr>
        <w:t>+</w:t>
      </w:r>
      <w:r w:rsidR="00530B91">
        <w:rPr>
          <w:rFonts w:eastAsia="Calibri"/>
          <w:bCs/>
          <w:sz w:val="22"/>
          <w:szCs w:val="22"/>
        </w:rPr>
        <w:t>86 15650326873</w:t>
      </w:r>
    </w:p>
    <w:p w14:paraId="0522AB12" w14:textId="7A3589B7" w:rsidR="005E280A" w:rsidRDefault="000A3861" w:rsidP="005E280A">
      <w:pPr>
        <w:ind w:left="201"/>
        <w:rPr>
          <w:rFonts w:eastAsia="Calibri"/>
          <w:bCs/>
          <w:sz w:val="22"/>
          <w:szCs w:val="22"/>
        </w:rPr>
      </w:pPr>
      <w:r w:rsidRPr="003B6BBA">
        <w:rPr>
          <w:bCs/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32DA6244" wp14:editId="58CC834B">
                <wp:simplePos x="0" y="0"/>
                <wp:positionH relativeFrom="page">
                  <wp:posOffset>340360</wp:posOffset>
                </wp:positionH>
                <wp:positionV relativeFrom="page">
                  <wp:posOffset>817245</wp:posOffset>
                </wp:positionV>
                <wp:extent cx="6959600" cy="217805"/>
                <wp:effectExtent l="0" t="0" r="0" b="0"/>
                <wp:wrapNone/>
                <wp:docPr id="290018506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9600" cy="217805"/>
                          <a:chOff x="564" y="1228"/>
                          <a:chExt cx="10959" cy="343"/>
                        </a:xfrm>
                      </wpg:grpSpPr>
                      <wps:wsp>
                        <wps:cNvPr id="704153513" name="Freeform 48"/>
                        <wps:cNvSpPr>
                          <a:spLocks/>
                        </wps:cNvSpPr>
                        <wps:spPr bwMode="auto">
                          <a:xfrm>
                            <a:off x="595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182526" name="Freeform 47"/>
                        <wps:cNvSpPr>
                          <a:spLocks/>
                        </wps:cNvSpPr>
                        <wps:spPr bwMode="auto">
                          <a:xfrm>
                            <a:off x="625" y="1259"/>
                            <a:ext cx="3900" cy="281"/>
                          </a:xfrm>
                          <a:custGeom>
                            <a:avLst/>
                            <a:gdLst>
                              <a:gd name="T0" fmla="+- 0 625 625"/>
                              <a:gd name="T1" fmla="*/ T0 w 3900"/>
                              <a:gd name="T2" fmla="+- 0 1259 1259"/>
                              <a:gd name="T3" fmla="*/ 1259 h 281"/>
                              <a:gd name="T4" fmla="+- 0 4525 625"/>
                              <a:gd name="T5" fmla="*/ T4 w 3900"/>
                              <a:gd name="T6" fmla="+- 0 1259 1259"/>
                              <a:gd name="T7" fmla="*/ 1259 h 281"/>
                              <a:gd name="T8" fmla="+- 0 4525 625"/>
                              <a:gd name="T9" fmla="*/ T8 w 3900"/>
                              <a:gd name="T10" fmla="+- 0 1540 1259"/>
                              <a:gd name="T11" fmla="*/ 1540 h 281"/>
                              <a:gd name="T12" fmla="+- 0 625 625"/>
                              <a:gd name="T13" fmla="*/ T12 w 3900"/>
                              <a:gd name="T14" fmla="+- 0 1540 1259"/>
                              <a:gd name="T15" fmla="*/ 1540 h 281"/>
                              <a:gd name="T16" fmla="+- 0 625 625"/>
                              <a:gd name="T17" fmla="*/ T16 w 390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00" h="281">
                                <a:moveTo>
                                  <a:pt x="0" y="0"/>
                                </a:moveTo>
                                <a:lnTo>
                                  <a:pt x="3900" y="0"/>
                                </a:lnTo>
                                <a:lnTo>
                                  <a:pt x="390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015971" name="Freeform 46"/>
                        <wps:cNvSpPr>
                          <a:spLocks/>
                        </wps:cNvSpPr>
                        <wps:spPr bwMode="auto">
                          <a:xfrm>
                            <a:off x="4525" y="1259"/>
                            <a:ext cx="1692" cy="281"/>
                          </a:xfrm>
                          <a:custGeom>
                            <a:avLst/>
                            <a:gdLst>
                              <a:gd name="T0" fmla="+- 0 4525 4525"/>
                              <a:gd name="T1" fmla="*/ T0 w 1692"/>
                              <a:gd name="T2" fmla="+- 0 1259 1259"/>
                              <a:gd name="T3" fmla="*/ 1259 h 281"/>
                              <a:gd name="T4" fmla="+- 0 6217 4525"/>
                              <a:gd name="T5" fmla="*/ T4 w 1692"/>
                              <a:gd name="T6" fmla="+- 0 1259 1259"/>
                              <a:gd name="T7" fmla="*/ 1259 h 281"/>
                              <a:gd name="T8" fmla="+- 0 6217 4525"/>
                              <a:gd name="T9" fmla="*/ T8 w 1692"/>
                              <a:gd name="T10" fmla="+- 0 1540 1259"/>
                              <a:gd name="T11" fmla="*/ 1540 h 281"/>
                              <a:gd name="T12" fmla="+- 0 4525 4525"/>
                              <a:gd name="T13" fmla="*/ T12 w 1692"/>
                              <a:gd name="T14" fmla="+- 0 1540 1259"/>
                              <a:gd name="T15" fmla="*/ 1540 h 281"/>
                              <a:gd name="T16" fmla="+- 0 4525 4525"/>
                              <a:gd name="T17" fmla="*/ T16 w 1692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92" h="281">
                                <a:moveTo>
                                  <a:pt x="0" y="0"/>
                                </a:moveTo>
                                <a:lnTo>
                                  <a:pt x="1692" y="0"/>
                                </a:lnTo>
                                <a:lnTo>
                                  <a:pt x="1692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577013" name="Freeform 45"/>
                        <wps:cNvSpPr>
                          <a:spLocks/>
                        </wps:cNvSpPr>
                        <wps:spPr bwMode="auto">
                          <a:xfrm>
                            <a:off x="6238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94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052422" name="Freeform 44"/>
                        <wps:cNvSpPr>
                          <a:spLocks/>
                        </wps:cNvSpPr>
                        <wps:spPr bwMode="auto">
                          <a:xfrm>
                            <a:off x="6259" y="1259"/>
                            <a:ext cx="1394" cy="281"/>
                          </a:xfrm>
                          <a:custGeom>
                            <a:avLst/>
                            <a:gdLst>
                              <a:gd name="T0" fmla="+- 0 6259 6259"/>
                              <a:gd name="T1" fmla="*/ T0 w 1394"/>
                              <a:gd name="T2" fmla="+- 0 1259 1259"/>
                              <a:gd name="T3" fmla="*/ 1259 h 281"/>
                              <a:gd name="T4" fmla="+- 0 7653 6259"/>
                              <a:gd name="T5" fmla="*/ T4 w 1394"/>
                              <a:gd name="T6" fmla="+- 0 1259 1259"/>
                              <a:gd name="T7" fmla="*/ 1259 h 281"/>
                              <a:gd name="T8" fmla="+- 0 7653 6259"/>
                              <a:gd name="T9" fmla="*/ T8 w 1394"/>
                              <a:gd name="T10" fmla="+- 0 1540 1259"/>
                              <a:gd name="T11" fmla="*/ 1540 h 281"/>
                              <a:gd name="T12" fmla="+- 0 6259 6259"/>
                              <a:gd name="T13" fmla="*/ T12 w 1394"/>
                              <a:gd name="T14" fmla="+- 0 1540 1259"/>
                              <a:gd name="T15" fmla="*/ 1540 h 281"/>
                              <a:gd name="T16" fmla="+- 0 6259 6259"/>
                              <a:gd name="T17" fmla="*/ T16 w 1394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94" h="281">
                                <a:moveTo>
                                  <a:pt x="0" y="0"/>
                                </a:moveTo>
                                <a:lnTo>
                                  <a:pt x="1394" y="0"/>
                                </a:lnTo>
                                <a:lnTo>
                                  <a:pt x="1394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928618" name="Freeform 43"/>
                        <wps:cNvSpPr>
                          <a:spLocks/>
                        </wps:cNvSpPr>
                        <wps:spPr bwMode="auto">
                          <a:xfrm>
                            <a:off x="7653" y="1259"/>
                            <a:ext cx="3870" cy="281"/>
                          </a:xfrm>
                          <a:custGeom>
                            <a:avLst/>
                            <a:gdLst>
                              <a:gd name="T0" fmla="+- 0 7653 7653"/>
                              <a:gd name="T1" fmla="*/ T0 w 3870"/>
                              <a:gd name="T2" fmla="+- 0 1259 1259"/>
                              <a:gd name="T3" fmla="*/ 1259 h 281"/>
                              <a:gd name="T4" fmla="+- 0 11523 7653"/>
                              <a:gd name="T5" fmla="*/ T4 w 3870"/>
                              <a:gd name="T6" fmla="+- 0 1259 1259"/>
                              <a:gd name="T7" fmla="*/ 1259 h 281"/>
                              <a:gd name="T8" fmla="+- 0 11523 7653"/>
                              <a:gd name="T9" fmla="*/ T8 w 3870"/>
                              <a:gd name="T10" fmla="+- 0 1540 1259"/>
                              <a:gd name="T11" fmla="*/ 1540 h 281"/>
                              <a:gd name="T12" fmla="+- 0 7653 7653"/>
                              <a:gd name="T13" fmla="*/ T12 w 3870"/>
                              <a:gd name="T14" fmla="+- 0 1540 1259"/>
                              <a:gd name="T15" fmla="*/ 1540 h 281"/>
                              <a:gd name="T16" fmla="+- 0 7653 7653"/>
                              <a:gd name="T17" fmla="*/ T16 w 387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70" h="281">
                                <a:moveTo>
                                  <a:pt x="0" y="0"/>
                                </a:moveTo>
                                <a:lnTo>
                                  <a:pt x="3870" y="0"/>
                                </a:lnTo>
                                <a:lnTo>
                                  <a:pt x="387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7FF5CD" id="Group 42" o:spid="_x0000_s1026" style="position:absolute;margin-left:26.8pt;margin-top:64.35pt;width:548pt;height:17.15pt;z-index:-251660288;mso-position-horizontal-relative:page;mso-position-vertical-relative:page" coordorigin="564,1228" coordsize="10959,3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">
                <v:shape id="Freeform 48" o:spid="_x0000_s1027" style="position:absolute;left:595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" path="m,281l,e" filled="f" strokecolor="#e7e6e6" strokeweight="3.1pt">
                  <v:path arrowok="t" o:connecttype="custom" o:connectlocs="0,1540;0,1259" o:connectangles="0,0"/>
                </v:shape>
                <v:shape id="Freeform 47" o:spid="_x0000_s1028" style="position:absolute;left:625;top:1259;width:3900;height:281;visibility:visible;mso-wrap-style:square;v-text-anchor:top" coordsize="390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" path="m,l3900,r,281l,281,,xe" fillcolor="#e7e6e6" stroked="f">
                  <v:path arrowok="t" o:connecttype="custom" o:connectlocs="0,1259;3900,1259;3900,1540;0,1540;0,1259" o:connectangles="0,0,0,0,0"/>
                </v:shape>
                <v:shape id="Freeform 46" o:spid="_x0000_s1029" style="position:absolute;left:4525;top:1259;width:1692;height:281;visibility:visible;mso-wrap-style:square;v-text-anchor:top" coordsize="1692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" path="m,l1692,r,281l,281,,xe" fillcolor="#e7e6e6" stroked="f">
                  <v:path arrowok="t" o:connecttype="custom" o:connectlocs="0,1259;1692,1259;1692,1540;0,1540;0,1259" o:connectangles="0,0,0,0,0"/>
                </v:shape>
                <v:shape id="Freeform 45" o:spid="_x0000_s1030" style="position:absolute;left:6238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" path="m,281l,e" filled="f" strokecolor="#e7e6e6" strokeweight="2.2pt">
                  <v:path arrowok="t" o:connecttype="custom" o:connectlocs="0,1540;0,1259" o:connectangles="0,0"/>
                </v:shape>
                <v:shape id="Freeform 44" o:spid="_x0000_s1031" style="position:absolute;left:6259;top:1259;width:1394;height:281;visibility:visible;mso-wrap-style:square;v-text-anchor:top" coordsize="1394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" path="m,l1394,r,281l,281,,xe" fillcolor="#e7e6e6" stroked="f">
                  <v:path arrowok="t" o:connecttype="custom" o:connectlocs="0,1259;1394,1259;1394,1540;0,1540;0,1259" o:connectangles="0,0,0,0,0"/>
                </v:shape>
                <v:shape id="Freeform 43" o:spid="_x0000_s1032" style="position:absolute;left:7653;top:1259;width:3870;height:281;visibility:visible;mso-wrap-style:square;v-text-anchor:top" coordsize="387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" path="m,l3870,r,281l,281,,xe" fillcolor="#e7e6e6" stroked="f">
                  <v:path arrowok="t" o:connecttype="custom" o:connectlocs="0,1259;3870,1259;3870,1540;0,1540;0,1259" o:connectangles="0,0,0,0,0"/>
                </v:shape>
                <w10:wrap anchorx="page" anchory="page"/>
              </v:group>
            </w:pict>
          </mc:Fallback>
        </mc:AlternateContent>
      </w:r>
      <w:r w:rsidR="00530B91">
        <w:rPr>
          <w:bCs/>
          <w:noProof/>
        </w:rPr>
        <w:t xml:space="preserve">Hunan University              </w:t>
      </w:r>
      <w:r w:rsidR="000E4A2E">
        <w:rPr>
          <w:bCs/>
          <w:noProof/>
          <w:sz w:val="22"/>
          <w:szCs w:val="22"/>
        </w:rPr>
        <w:tab/>
      </w:r>
      <w:r w:rsidR="000E4A2E">
        <w:rPr>
          <w:bCs/>
          <w:noProof/>
          <w:sz w:val="22"/>
          <w:szCs w:val="22"/>
        </w:rPr>
        <w:tab/>
      </w:r>
      <w:r w:rsidR="000E4A2E">
        <w:rPr>
          <w:bCs/>
          <w:noProof/>
          <w:sz w:val="22"/>
          <w:szCs w:val="22"/>
        </w:rPr>
        <w:tab/>
      </w:r>
      <w:r w:rsidR="000E4A2E">
        <w:rPr>
          <w:bCs/>
          <w:noProof/>
          <w:sz w:val="22"/>
          <w:szCs w:val="22"/>
        </w:rPr>
        <w:tab/>
      </w:r>
      <w:r w:rsidR="000E4A2E">
        <w:rPr>
          <w:bCs/>
          <w:noProof/>
          <w:sz w:val="22"/>
          <w:szCs w:val="22"/>
        </w:rPr>
        <w:tab/>
      </w:r>
      <w:r w:rsidR="000E4A2E">
        <w:rPr>
          <w:bCs/>
          <w:noProof/>
          <w:sz w:val="22"/>
          <w:szCs w:val="22"/>
        </w:rPr>
        <w:tab/>
      </w:r>
      <w:r w:rsidR="008E1B0F">
        <w:rPr>
          <w:bCs/>
          <w:noProof/>
          <w:sz w:val="22"/>
          <w:szCs w:val="22"/>
        </w:rPr>
        <w:t xml:space="preserve">           </w:t>
      </w:r>
      <w:r w:rsidR="000E4A2E" w:rsidRPr="003B6BBA">
        <w:rPr>
          <w:rFonts w:eastAsia="Calibri"/>
          <w:bCs/>
          <w:sz w:val="22"/>
          <w:szCs w:val="22"/>
        </w:rPr>
        <w:t xml:space="preserve">DOB: </w:t>
      </w:r>
      <w:r w:rsidR="00530B91">
        <w:rPr>
          <w:rFonts w:eastAsia="Calibri"/>
          <w:bCs/>
          <w:sz w:val="22"/>
          <w:szCs w:val="22"/>
        </w:rPr>
        <w:t>01</w:t>
      </w:r>
      <w:r w:rsidR="000E4A2E" w:rsidRPr="003B6BBA">
        <w:rPr>
          <w:rFonts w:eastAsia="Calibri"/>
          <w:bCs/>
          <w:sz w:val="22"/>
          <w:szCs w:val="22"/>
        </w:rPr>
        <w:t>/</w:t>
      </w:r>
      <w:r w:rsidR="00530B91">
        <w:rPr>
          <w:rFonts w:eastAsia="Calibri"/>
          <w:bCs/>
          <w:sz w:val="22"/>
          <w:szCs w:val="22"/>
        </w:rPr>
        <w:t>06</w:t>
      </w:r>
      <w:r w:rsidR="000E4A2E" w:rsidRPr="003B6BBA">
        <w:rPr>
          <w:rFonts w:eastAsia="Calibri"/>
          <w:bCs/>
          <w:sz w:val="22"/>
          <w:szCs w:val="22"/>
        </w:rPr>
        <w:t>/199</w:t>
      </w:r>
      <w:r w:rsidR="00530B91">
        <w:rPr>
          <w:rFonts w:eastAsia="Calibri"/>
          <w:bCs/>
          <w:sz w:val="22"/>
          <w:szCs w:val="22"/>
        </w:rPr>
        <w:t>8</w:t>
      </w:r>
    </w:p>
    <w:p w14:paraId="43E246EA" w14:textId="3107257A" w:rsidR="00021565" w:rsidRDefault="00475A1F" w:rsidP="0017359C">
      <w:pPr>
        <w:ind w:left="3801" w:firstLine="519"/>
        <w:rPr>
          <w:rFonts w:eastAsia="Calibri"/>
          <w:bCs/>
          <w:sz w:val="22"/>
          <w:szCs w:val="22"/>
        </w:rPr>
      </w:pPr>
      <w:r>
        <w:rPr>
          <w:rFonts w:eastAsia="Cambria"/>
          <w:bCs/>
          <w:sz w:val="24"/>
          <w:szCs w:val="24"/>
        </w:rPr>
        <w:t xml:space="preserve">     </w:t>
      </w:r>
      <w:r w:rsidR="0017359C">
        <w:rPr>
          <w:rFonts w:eastAsia="Cambria"/>
          <w:bCs/>
          <w:sz w:val="24"/>
          <w:szCs w:val="24"/>
        </w:rPr>
        <w:t>SUMMARY</w:t>
      </w:r>
    </w:p>
    <w:p w14:paraId="5045D0DC" w14:textId="7E86C75E" w:rsidR="00021565" w:rsidRDefault="006375BF" w:rsidP="00EF00C4">
      <w:pPr>
        <w:ind w:left="201"/>
        <w:jc w:val="both"/>
        <w:rPr>
          <w:rFonts w:eastAsia="Calibri"/>
          <w:bCs/>
          <w:sz w:val="22"/>
          <w:szCs w:val="22"/>
        </w:rPr>
      </w:pPr>
      <w:r w:rsidRPr="003B6BBA">
        <w:rPr>
          <w:bCs/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308C30F8" wp14:editId="725CEF0E">
                <wp:simplePos x="0" y="0"/>
                <wp:positionH relativeFrom="margin">
                  <wp:posOffset>62445</wp:posOffset>
                </wp:positionH>
                <wp:positionV relativeFrom="page">
                  <wp:posOffset>1852930</wp:posOffset>
                </wp:positionV>
                <wp:extent cx="6959600" cy="217805"/>
                <wp:effectExtent l="0" t="0" r="0" b="0"/>
                <wp:wrapNone/>
                <wp:docPr id="529879990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9600" cy="217805"/>
                          <a:chOff x="564" y="1228"/>
                          <a:chExt cx="10959" cy="343"/>
                        </a:xfrm>
                      </wpg:grpSpPr>
                      <wps:wsp>
                        <wps:cNvPr id="705398717" name="Freeform 48"/>
                        <wps:cNvSpPr>
                          <a:spLocks/>
                        </wps:cNvSpPr>
                        <wps:spPr bwMode="auto">
                          <a:xfrm>
                            <a:off x="595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5543810" name="Freeform 47"/>
                        <wps:cNvSpPr>
                          <a:spLocks/>
                        </wps:cNvSpPr>
                        <wps:spPr bwMode="auto">
                          <a:xfrm>
                            <a:off x="625" y="1259"/>
                            <a:ext cx="3900" cy="281"/>
                          </a:xfrm>
                          <a:custGeom>
                            <a:avLst/>
                            <a:gdLst>
                              <a:gd name="T0" fmla="+- 0 625 625"/>
                              <a:gd name="T1" fmla="*/ T0 w 3900"/>
                              <a:gd name="T2" fmla="+- 0 1259 1259"/>
                              <a:gd name="T3" fmla="*/ 1259 h 281"/>
                              <a:gd name="T4" fmla="+- 0 4525 625"/>
                              <a:gd name="T5" fmla="*/ T4 w 3900"/>
                              <a:gd name="T6" fmla="+- 0 1259 1259"/>
                              <a:gd name="T7" fmla="*/ 1259 h 281"/>
                              <a:gd name="T8" fmla="+- 0 4525 625"/>
                              <a:gd name="T9" fmla="*/ T8 w 3900"/>
                              <a:gd name="T10" fmla="+- 0 1540 1259"/>
                              <a:gd name="T11" fmla="*/ 1540 h 281"/>
                              <a:gd name="T12" fmla="+- 0 625 625"/>
                              <a:gd name="T13" fmla="*/ T12 w 3900"/>
                              <a:gd name="T14" fmla="+- 0 1540 1259"/>
                              <a:gd name="T15" fmla="*/ 1540 h 281"/>
                              <a:gd name="T16" fmla="+- 0 625 625"/>
                              <a:gd name="T17" fmla="*/ T16 w 390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00" h="281">
                                <a:moveTo>
                                  <a:pt x="0" y="0"/>
                                </a:moveTo>
                                <a:lnTo>
                                  <a:pt x="3900" y="0"/>
                                </a:lnTo>
                                <a:lnTo>
                                  <a:pt x="390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4965155" name="Freeform 46"/>
                        <wps:cNvSpPr>
                          <a:spLocks/>
                        </wps:cNvSpPr>
                        <wps:spPr bwMode="auto">
                          <a:xfrm>
                            <a:off x="4525" y="1259"/>
                            <a:ext cx="1692" cy="281"/>
                          </a:xfrm>
                          <a:custGeom>
                            <a:avLst/>
                            <a:gdLst>
                              <a:gd name="T0" fmla="+- 0 4525 4525"/>
                              <a:gd name="T1" fmla="*/ T0 w 1692"/>
                              <a:gd name="T2" fmla="+- 0 1259 1259"/>
                              <a:gd name="T3" fmla="*/ 1259 h 281"/>
                              <a:gd name="T4" fmla="+- 0 6217 4525"/>
                              <a:gd name="T5" fmla="*/ T4 w 1692"/>
                              <a:gd name="T6" fmla="+- 0 1259 1259"/>
                              <a:gd name="T7" fmla="*/ 1259 h 281"/>
                              <a:gd name="T8" fmla="+- 0 6217 4525"/>
                              <a:gd name="T9" fmla="*/ T8 w 1692"/>
                              <a:gd name="T10" fmla="+- 0 1540 1259"/>
                              <a:gd name="T11" fmla="*/ 1540 h 281"/>
                              <a:gd name="T12" fmla="+- 0 4525 4525"/>
                              <a:gd name="T13" fmla="*/ T12 w 1692"/>
                              <a:gd name="T14" fmla="+- 0 1540 1259"/>
                              <a:gd name="T15" fmla="*/ 1540 h 281"/>
                              <a:gd name="T16" fmla="+- 0 4525 4525"/>
                              <a:gd name="T17" fmla="*/ T16 w 1692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92" h="281">
                                <a:moveTo>
                                  <a:pt x="0" y="0"/>
                                </a:moveTo>
                                <a:lnTo>
                                  <a:pt x="1692" y="0"/>
                                </a:lnTo>
                                <a:lnTo>
                                  <a:pt x="1692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294599" name="Freeform 45"/>
                        <wps:cNvSpPr>
                          <a:spLocks/>
                        </wps:cNvSpPr>
                        <wps:spPr bwMode="auto">
                          <a:xfrm>
                            <a:off x="6238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94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976416" name="Freeform 44"/>
                        <wps:cNvSpPr>
                          <a:spLocks/>
                        </wps:cNvSpPr>
                        <wps:spPr bwMode="auto">
                          <a:xfrm>
                            <a:off x="6259" y="1259"/>
                            <a:ext cx="1394" cy="281"/>
                          </a:xfrm>
                          <a:custGeom>
                            <a:avLst/>
                            <a:gdLst>
                              <a:gd name="T0" fmla="+- 0 6259 6259"/>
                              <a:gd name="T1" fmla="*/ T0 w 1394"/>
                              <a:gd name="T2" fmla="+- 0 1259 1259"/>
                              <a:gd name="T3" fmla="*/ 1259 h 281"/>
                              <a:gd name="T4" fmla="+- 0 7653 6259"/>
                              <a:gd name="T5" fmla="*/ T4 w 1394"/>
                              <a:gd name="T6" fmla="+- 0 1259 1259"/>
                              <a:gd name="T7" fmla="*/ 1259 h 281"/>
                              <a:gd name="T8" fmla="+- 0 7653 6259"/>
                              <a:gd name="T9" fmla="*/ T8 w 1394"/>
                              <a:gd name="T10" fmla="+- 0 1540 1259"/>
                              <a:gd name="T11" fmla="*/ 1540 h 281"/>
                              <a:gd name="T12" fmla="+- 0 6259 6259"/>
                              <a:gd name="T13" fmla="*/ T12 w 1394"/>
                              <a:gd name="T14" fmla="+- 0 1540 1259"/>
                              <a:gd name="T15" fmla="*/ 1540 h 281"/>
                              <a:gd name="T16" fmla="+- 0 6259 6259"/>
                              <a:gd name="T17" fmla="*/ T16 w 1394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94" h="281">
                                <a:moveTo>
                                  <a:pt x="0" y="0"/>
                                </a:moveTo>
                                <a:lnTo>
                                  <a:pt x="1394" y="0"/>
                                </a:lnTo>
                                <a:lnTo>
                                  <a:pt x="1394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634080" name="Freeform 43"/>
                        <wps:cNvSpPr>
                          <a:spLocks/>
                        </wps:cNvSpPr>
                        <wps:spPr bwMode="auto">
                          <a:xfrm>
                            <a:off x="7653" y="1259"/>
                            <a:ext cx="3870" cy="281"/>
                          </a:xfrm>
                          <a:custGeom>
                            <a:avLst/>
                            <a:gdLst>
                              <a:gd name="T0" fmla="+- 0 7653 7653"/>
                              <a:gd name="T1" fmla="*/ T0 w 3870"/>
                              <a:gd name="T2" fmla="+- 0 1259 1259"/>
                              <a:gd name="T3" fmla="*/ 1259 h 281"/>
                              <a:gd name="T4" fmla="+- 0 11523 7653"/>
                              <a:gd name="T5" fmla="*/ T4 w 3870"/>
                              <a:gd name="T6" fmla="+- 0 1259 1259"/>
                              <a:gd name="T7" fmla="*/ 1259 h 281"/>
                              <a:gd name="T8" fmla="+- 0 11523 7653"/>
                              <a:gd name="T9" fmla="*/ T8 w 3870"/>
                              <a:gd name="T10" fmla="+- 0 1540 1259"/>
                              <a:gd name="T11" fmla="*/ 1540 h 281"/>
                              <a:gd name="T12" fmla="+- 0 7653 7653"/>
                              <a:gd name="T13" fmla="*/ T12 w 3870"/>
                              <a:gd name="T14" fmla="+- 0 1540 1259"/>
                              <a:gd name="T15" fmla="*/ 1540 h 281"/>
                              <a:gd name="T16" fmla="+- 0 7653 7653"/>
                              <a:gd name="T17" fmla="*/ T16 w 387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70" h="281">
                                <a:moveTo>
                                  <a:pt x="0" y="0"/>
                                </a:moveTo>
                                <a:lnTo>
                                  <a:pt x="3870" y="0"/>
                                </a:lnTo>
                                <a:lnTo>
                                  <a:pt x="387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9C0105" id="Group 42" o:spid="_x0000_s1026" style="position:absolute;margin-left:4.9pt;margin-top:145.9pt;width:548pt;height:17.15pt;z-index:-251643904;mso-position-horizontal-relative:margin;mso-position-vertical-relative:page" coordorigin="564,1228" coordsize="10959,3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">
                <v:shape id="Freeform 48" o:spid="_x0000_s1027" style="position:absolute;left:595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" path="m,281l,e" filled="f" strokecolor="#e7e6e6" strokeweight="3.1pt">
                  <v:path arrowok="t" o:connecttype="custom" o:connectlocs="0,1540;0,1259" o:connectangles="0,0"/>
                </v:shape>
                <v:shape id="Freeform 47" o:spid="_x0000_s1028" style="position:absolute;left:625;top:1259;width:3900;height:281;visibility:visible;mso-wrap-style:square;v-text-anchor:top" coordsize="390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" path="m,l3900,r,281l,281,,xe" fillcolor="#e7e6e6" stroked="f">
                  <v:path arrowok="t" o:connecttype="custom" o:connectlocs="0,1259;3900,1259;3900,1540;0,1540;0,1259" o:connectangles="0,0,0,0,0"/>
                </v:shape>
                <v:shape id="Freeform 46" o:spid="_x0000_s1029" style="position:absolute;left:4525;top:1259;width:1692;height:281;visibility:visible;mso-wrap-style:square;v-text-anchor:top" coordsize="1692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" path="m,l1692,r,281l,281,,xe" fillcolor="#e7e6e6" stroked="f">
                  <v:path arrowok="t" o:connecttype="custom" o:connectlocs="0,1259;1692,1259;1692,1540;0,1540;0,1259" o:connectangles="0,0,0,0,0"/>
                </v:shape>
                <v:shape id="Freeform 45" o:spid="_x0000_s1030" style="position:absolute;left:6238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" path="m,281l,e" filled="f" strokecolor="#e7e6e6" strokeweight="2.2pt">
                  <v:path arrowok="t" o:connecttype="custom" o:connectlocs="0,1540;0,1259" o:connectangles="0,0"/>
                </v:shape>
                <v:shape id="Freeform 44" o:spid="_x0000_s1031" style="position:absolute;left:6259;top:1259;width:1394;height:281;visibility:visible;mso-wrap-style:square;v-text-anchor:top" coordsize="1394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" path="m,l1394,r,281l,281,,xe" fillcolor="#e7e6e6" stroked="f">
                  <v:path arrowok="t" o:connecttype="custom" o:connectlocs="0,1259;1394,1259;1394,1540;0,1540;0,1259" o:connectangles="0,0,0,0,0"/>
                </v:shape>
                <v:shape id="Freeform 43" o:spid="_x0000_s1032" style="position:absolute;left:7653;top:1259;width:3870;height:281;visibility:visible;mso-wrap-style:square;v-text-anchor:top" coordsize="387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" path="m,l3870,r,281l,281,,xe" fillcolor="#e7e6e6" stroked="f">
                  <v:path arrowok="t" o:connecttype="custom" o:connectlocs="0,1259;3870,1259;3870,1540;0,1540;0,1259" o:connectangles="0,0,0,0,0"/>
                </v:shape>
                <w10:wrap anchorx="margin" anchory="page"/>
              </v:group>
            </w:pict>
          </mc:Fallback>
        </mc:AlternateContent>
      </w:r>
      <w:r w:rsidR="00530B91" w:rsidRPr="00530B91">
        <w:rPr>
          <w:bCs/>
          <w:noProof/>
        </w:rPr>
        <w:t>I am a</w:t>
      </w:r>
      <w:r w:rsidR="007459DB">
        <w:rPr>
          <w:bCs/>
          <w:noProof/>
        </w:rPr>
        <w:t xml:space="preserve"> Master’s</w:t>
      </w:r>
      <w:r w:rsidR="00530B91" w:rsidRPr="00530B91">
        <w:rPr>
          <w:bCs/>
          <w:noProof/>
        </w:rPr>
        <w:t xml:space="preserve"> student in Computer Science and </w:t>
      </w:r>
      <w:r w:rsidR="007459DB">
        <w:rPr>
          <w:bCs/>
          <w:noProof/>
        </w:rPr>
        <w:t xml:space="preserve">Electronic </w:t>
      </w:r>
      <w:r w:rsidR="00530B91" w:rsidRPr="00530B91">
        <w:rPr>
          <w:bCs/>
          <w:noProof/>
        </w:rPr>
        <w:t>Engineering with a strong academic foundation in data science, machine learning, and federated learning.</w:t>
      </w:r>
      <w:r w:rsidR="00A23396">
        <w:rPr>
          <w:bCs/>
          <w:noProof/>
        </w:rPr>
        <w:t xml:space="preserve"> </w:t>
      </w:r>
      <w:r w:rsidR="00A23396" w:rsidRPr="00A23396">
        <w:rPr>
          <w:bCs/>
          <w:noProof/>
        </w:rPr>
        <w:t>My research experience includes contributions to publications on chatbot intelligence, deep learning for surgical precision, programming education, and federated learning for intrusion detection in resource-constrained networks. Skilled in Python, Java, and database systems, I combine practical development expertise with rigorous academic research. Passionate about advancing privacy-preserving AI and intelligent systems, I aim to further develop my research skills and contribute to impactful scholarly projects in machine learning, cybersecurity, and distributed systems.</w:t>
      </w:r>
    </w:p>
    <w:p w14:paraId="0049FA6F" w14:textId="4065F948" w:rsidR="00451C0A" w:rsidRPr="003B6BBA" w:rsidRDefault="0077021E" w:rsidP="00A23396">
      <w:pPr>
        <w:jc w:val="center"/>
        <w:rPr>
          <w:rFonts w:eastAsia="Calibri"/>
          <w:bCs/>
          <w:sz w:val="22"/>
          <w:szCs w:val="22"/>
        </w:rPr>
      </w:pPr>
      <w:r w:rsidRPr="003B6BBA">
        <w:rPr>
          <w:rFonts w:eastAsia="Cambria"/>
          <w:bCs/>
          <w:sz w:val="24"/>
          <w:szCs w:val="24"/>
        </w:rPr>
        <w:t>PROFESSIONAL EXPERIENCE</w:t>
      </w:r>
    </w:p>
    <w:p w14:paraId="4D35C860" w14:textId="50A2921C" w:rsidR="00ED496B" w:rsidRPr="00ED496B" w:rsidRDefault="00910CE3" w:rsidP="00ED496B">
      <w:pPr>
        <w:rPr>
          <w:rFonts w:eastAsia="Cambria"/>
          <w:bCs/>
          <w:w w:val="99"/>
        </w:rPr>
      </w:pPr>
      <w:r>
        <w:rPr>
          <w:rFonts w:eastAsia="Cambria"/>
          <w:bCs/>
          <w:sz w:val="22"/>
          <w:szCs w:val="22"/>
        </w:rPr>
        <w:t xml:space="preserve">  </w:t>
      </w:r>
      <w:r w:rsidR="00A23396">
        <w:rPr>
          <w:rFonts w:eastAsia="Cambria"/>
          <w:bCs/>
          <w:sz w:val="22"/>
          <w:szCs w:val="22"/>
        </w:rPr>
        <w:t>RESEARCH ASSISTANT</w:t>
      </w:r>
      <w:r w:rsidR="00441644" w:rsidRPr="003B6BBA">
        <w:rPr>
          <w:rFonts w:eastAsia="Cambria"/>
          <w:bCs/>
          <w:sz w:val="22"/>
          <w:szCs w:val="22"/>
        </w:rPr>
        <w:t xml:space="preserve"> | </w:t>
      </w:r>
      <w:r w:rsidR="00A23396" w:rsidRPr="00A23396">
        <w:rPr>
          <w:rFonts w:eastAsia="Cambria"/>
          <w:bCs/>
          <w:sz w:val="22"/>
          <w:szCs w:val="22"/>
        </w:rPr>
        <w:t>SHANDONG UNIVERSITY OF TECHNOLOGY</w:t>
      </w:r>
      <w:r w:rsidR="00A23396">
        <w:rPr>
          <w:rFonts w:eastAsia="Cambria"/>
          <w:bCs/>
          <w:sz w:val="22"/>
          <w:szCs w:val="22"/>
        </w:rPr>
        <w:t>, SHANDONG, CHINA</w:t>
      </w:r>
      <w:r w:rsidR="00A23396" w:rsidRPr="00A23396">
        <w:rPr>
          <w:rFonts w:eastAsia="Cambria"/>
          <w:bCs/>
          <w:sz w:val="22"/>
          <w:szCs w:val="22"/>
        </w:rPr>
        <w:t xml:space="preserve"> </w:t>
      </w:r>
      <w:r w:rsidR="00441644" w:rsidRPr="003B6BBA">
        <w:rPr>
          <w:rFonts w:eastAsia="Cambria"/>
          <w:bCs/>
          <w:w w:val="99"/>
        </w:rPr>
        <w:t>(</w:t>
      </w:r>
      <w:r w:rsidR="00A23396">
        <w:rPr>
          <w:rFonts w:eastAsia="Cambria"/>
          <w:bCs/>
          <w:w w:val="99"/>
        </w:rPr>
        <w:t>2020</w:t>
      </w:r>
      <w:r w:rsidR="00441644" w:rsidRPr="003B6BBA">
        <w:rPr>
          <w:rFonts w:eastAsia="Cambria"/>
          <w:bCs/>
        </w:rPr>
        <w:t xml:space="preserve"> </w:t>
      </w:r>
      <w:r w:rsidR="00441644" w:rsidRPr="003B6BBA">
        <w:rPr>
          <w:rFonts w:eastAsia="Cambria"/>
          <w:bCs/>
          <w:w w:val="99"/>
        </w:rPr>
        <w:t>–</w:t>
      </w:r>
      <w:r w:rsidR="00441644" w:rsidRPr="003B6BBA">
        <w:rPr>
          <w:rFonts w:eastAsia="Cambria"/>
          <w:bCs/>
        </w:rPr>
        <w:t xml:space="preserve"> </w:t>
      </w:r>
      <w:r w:rsidR="00A23396">
        <w:rPr>
          <w:rFonts w:eastAsia="Cambria"/>
          <w:bCs/>
          <w:w w:val="99"/>
        </w:rPr>
        <w:t>2023</w:t>
      </w:r>
      <w:r w:rsidR="00441644" w:rsidRPr="003B6BBA">
        <w:rPr>
          <w:rFonts w:eastAsia="Cambria"/>
          <w:bCs/>
          <w:w w:val="99"/>
        </w:rPr>
        <w:t>)</w:t>
      </w:r>
    </w:p>
    <w:p w14:paraId="480F3043" w14:textId="1D950C4C" w:rsidR="00441644" w:rsidRPr="005C2E09" w:rsidRDefault="00A81DE9" w:rsidP="00A23396">
      <w:pPr>
        <w:rPr>
          <w:rFonts w:eastAsia="Calibri"/>
          <w:bCs/>
          <w:w w:val="99"/>
        </w:rPr>
      </w:pPr>
      <w:r w:rsidRPr="003B6BBA">
        <w:rPr>
          <w:rFonts w:eastAsia="Cambria"/>
          <w:bCs/>
          <w:noProof/>
          <w:position w:val="-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6E962B5F" wp14:editId="2593E3E4">
                <wp:simplePos x="0" y="0"/>
                <wp:positionH relativeFrom="margin">
                  <wp:posOffset>56401</wp:posOffset>
                </wp:positionH>
                <wp:positionV relativeFrom="page">
                  <wp:posOffset>2347370</wp:posOffset>
                </wp:positionV>
                <wp:extent cx="6959600" cy="217805"/>
                <wp:effectExtent l="0" t="0" r="0" b="0"/>
                <wp:wrapNone/>
                <wp:docPr id="113733521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9600" cy="217805"/>
                          <a:chOff x="564" y="1228"/>
                          <a:chExt cx="10959" cy="343"/>
                        </a:xfrm>
                      </wpg:grpSpPr>
                      <wps:wsp>
                        <wps:cNvPr id="2106431179" name="Freeform 50"/>
                        <wps:cNvSpPr>
                          <a:spLocks/>
                        </wps:cNvSpPr>
                        <wps:spPr bwMode="auto">
                          <a:xfrm>
                            <a:off x="595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6736291" name="Freeform 51"/>
                        <wps:cNvSpPr>
                          <a:spLocks/>
                        </wps:cNvSpPr>
                        <wps:spPr bwMode="auto">
                          <a:xfrm>
                            <a:off x="625" y="1259"/>
                            <a:ext cx="3900" cy="281"/>
                          </a:xfrm>
                          <a:custGeom>
                            <a:avLst/>
                            <a:gdLst>
                              <a:gd name="T0" fmla="+- 0 625 625"/>
                              <a:gd name="T1" fmla="*/ T0 w 3900"/>
                              <a:gd name="T2" fmla="+- 0 1259 1259"/>
                              <a:gd name="T3" fmla="*/ 1259 h 281"/>
                              <a:gd name="T4" fmla="+- 0 4525 625"/>
                              <a:gd name="T5" fmla="*/ T4 w 3900"/>
                              <a:gd name="T6" fmla="+- 0 1259 1259"/>
                              <a:gd name="T7" fmla="*/ 1259 h 281"/>
                              <a:gd name="T8" fmla="+- 0 4525 625"/>
                              <a:gd name="T9" fmla="*/ T8 w 3900"/>
                              <a:gd name="T10" fmla="+- 0 1540 1259"/>
                              <a:gd name="T11" fmla="*/ 1540 h 281"/>
                              <a:gd name="T12" fmla="+- 0 625 625"/>
                              <a:gd name="T13" fmla="*/ T12 w 3900"/>
                              <a:gd name="T14" fmla="+- 0 1540 1259"/>
                              <a:gd name="T15" fmla="*/ 1540 h 281"/>
                              <a:gd name="T16" fmla="+- 0 625 625"/>
                              <a:gd name="T17" fmla="*/ T16 w 390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00" h="281">
                                <a:moveTo>
                                  <a:pt x="0" y="0"/>
                                </a:moveTo>
                                <a:lnTo>
                                  <a:pt x="3900" y="0"/>
                                </a:lnTo>
                                <a:lnTo>
                                  <a:pt x="390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796406" name="Freeform 52"/>
                        <wps:cNvSpPr>
                          <a:spLocks/>
                        </wps:cNvSpPr>
                        <wps:spPr bwMode="auto">
                          <a:xfrm>
                            <a:off x="4525" y="1259"/>
                            <a:ext cx="1692" cy="281"/>
                          </a:xfrm>
                          <a:custGeom>
                            <a:avLst/>
                            <a:gdLst>
                              <a:gd name="T0" fmla="+- 0 4525 4525"/>
                              <a:gd name="T1" fmla="*/ T0 w 1692"/>
                              <a:gd name="T2" fmla="+- 0 1259 1259"/>
                              <a:gd name="T3" fmla="*/ 1259 h 281"/>
                              <a:gd name="T4" fmla="+- 0 6217 4525"/>
                              <a:gd name="T5" fmla="*/ T4 w 1692"/>
                              <a:gd name="T6" fmla="+- 0 1259 1259"/>
                              <a:gd name="T7" fmla="*/ 1259 h 281"/>
                              <a:gd name="T8" fmla="+- 0 6217 4525"/>
                              <a:gd name="T9" fmla="*/ T8 w 1692"/>
                              <a:gd name="T10" fmla="+- 0 1540 1259"/>
                              <a:gd name="T11" fmla="*/ 1540 h 281"/>
                              <a:gd name="T12" fmla="+- 0 4525 4525"/>
                              <a:gd name="T13" fmla="*/ T12 w 1692"/>
                              <a:gd name="T14" fmla="+- 0 1540 1259"/>
                              <a:gd name="T15" fmla="*/ 1540 h 281"/>
                              <a:gd name="T16" fmla="+- 0 4525 4525"/>
                              <a:gd name="T17" fmla="*/ T16 w 1692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92" h="281">
                                <a:moveTo>
                                  <a:pt x="0" y="0"/>
                                </a:moveTo>
                                <a:lnTo>
                                  <a:pt x="1692" y="0"/>
                                </a:lnTo>
                                <a:lnTo>
                                  <a:pt x="1692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3879256" name="Freeform 53"/>
                        <wps:cNvSpPr>
                          <a:spLocks/>
                        </wps:cNvSpPr>
                        <wps:spPr bwMode="auto">
                          <a:xfrm>
                            <a:off x="6238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94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215313" name="Freeform 54"/>
                        <wps:cNvSpPr>
                          <a:spLocks/>
                        </wps:cNvSpPr>
                        <wps:spPr bwMode="auto">
                          <a:xfrm>
                            <a:off x="6259" y="1259"/>
                            <a:ext cx="1394" cy="281"/>
                          </a:xfrm>
                          <a:custGeom>
                            <a:avLst/>
                            <a:gdLst>
                              <a:gd name="T0" fmla="+- 0 6259 6259"/>
                              <a:gd name="T1" fmla="*/ T0 w 1394"/>
                              <a:gd name="T2" fmla="+- 0 1259 1259"/>
                              <a:gd name="T3" fmla="*/ 1259 h 281"/>
                              <a:gd name="T4" fmla="+- 0 7653 6259"/>
                              <a:gd name="T5" fmla="*/ T4 w 1394"/>
                              <a:gd name="T6" fmla="+- 0 1259 1259"/>
                              <a:gd name="T7" fmla="*/ 1259 h 281"/>
                              <a:gd name="T8" fmla="+- 0 7653 6259"/>
                              <a:gd name="T9" fmla="*/ T8 w 1394"/>
                              <a:gd name="T10" fmla="+- 0 1540 1259"/>
                              <a:gd name="T11" fmla="*/ 1540 h 281"/>
                              <a:gd name="T12" fmla="+- 0 6259 6259"/>
                              <a:gd name="T13" fmla="*/ T12 w 1394"/>
                              <a:gd name="T14" fmla="+- 0 1540 1259"/>
                              <a:gd name="T15" fmla="*/ 1540 h 281"/>
                              <a:gd name="T16" fmla="+- 0 6259 6259"/>
                              <a:gd name="T17" fmla="*/ T16 w 1394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94" h="281">
                                <a:moveTo>
                                  <a:pt x="0" y="0"/>
                                </a:moveTo>
                                <a:lnTo>
                                  <a:pt x="1394" y="0"/>
                                </a:lnTo>
                                <a:lnTo>
                                  <a:pt x="1394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203534" name="Freeform 55"/>
                        <wps:cNvSpPr>
                          <a:spLocks/>
                        </wps:cNvSpPr>
                        <wps:spPr bwMode="auto">
                          <a:xfrm>
                            <a:off x="7653" y="1259"/>
                            <a:ext cx="3870" cy="281"/>
                          </a:xfrm>
                          <a:custGeom>
                            <a:avLst/>
                            <a:gdLst>
                              <a:gd name="T0" fmla="+- 0 7653 7653"/>
                              <a:gd name="T1" fmla="*/ T0 w 3870"/>
                              <a:gd name="T2" fmla="+- 0 1259 1259"/>
                              <a:gd name="T3" fmla="*/ 1259 h 281"/>
                              <a:gd name="T4" fmla="+- 0 11523 7653"/>
                              <a:gd name="T5" fmla="*/ T4 w 3870"/>
                              <a:gd name="T6" fmla="+- 0 1259 1259"/>
                              <a:gd name="T7" fmla="*/ 1259 h 281"/>
                              <a:gd name="T8" fmla="+- 0 11523 7653"/>
                              <a:gd name="T9" fmla="*/ T8 w 3870"/>
                              <a:gd name="T10" fmla="+- 0 1540 1259"/>
                              <a:gd name="T11" fmla="*/ 1540 h 281"/>
                              <a:gd name="T12" fmla="+- 0 7653 7653"/>
                              <a:gd name="T13" fmla="*/ T12 w 3870"/>
                              <a:gd name="T14" fmla="+- 0 1540 1259"/>
                              <a:gd name="T15" fmla="*/ 1540 h 281"/>
                              <a:gd name="T16" fmla="+- 0 7653 7653"/>
                              <a:gd name="T17" fmla="*/ T16 w 387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70" h="281">
                                <a:moveTo>
                                  <a:pt x="0" y="0"/>
                                </a:moveTo>
                                <a:lnTo>
                                  <a:pt x="3870" y="0"/>
                                </a:lnTo>
                                <a:lnTo>
                                  <a:pt x="387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8471B4" id="Group 1" o:spid="_x0000_s1026" style="position:absolute;margin-left:4.45pt;margin-top:184.85pt;width:548pt;height:17.15pt;z-index:-251627520;mso-position-horizontal-relative:margin;mso-position-vertical-relative:page" coordorigin="564,1228" coordsize="10959,3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">
                <v:shape id="Freeform 50" o:spid="_x0000_s1027" style="position:absolute;left:595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" path="m,281l,e" filled="f" strokecolor="#e7e6e6" strokeweight="3.1pt">
                  <v:path arrowok="t" o:connecttype="custom" o:connectlocs="0,1540;0,1259" o:connectangles="0,0"/>
                </v:shape>
                <v:shape id="Freeform 51" o:spid="_x0000_s1028" style="position:absolute;left:625;top:1259;width:3900;height:281;visibility:visible;mso-wrap-style:square;v-text-anchor:top" coordsize="390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" path="m,l3900,r,281l,281,,xe" fillcolor="#e7e6e6" stroked="f">
                  <v:path arrowok="t" o:connecttype="custom" o:connectlocs="0,1259;3900,1259;3900,1540;0,1540;0,1259" o:connectangles="0,0,0,0,0"/>
                </v:shape>
                <v:shape id="Freeform 52" o:spid="_x0000_s1029" style="position:absolute;left:4525;top:1259;width:1692;height:281;visibility:visible;mso-wrap-style:square;v-text-anchor:top" coordsize="1692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" path="m,l1692,r,281l,281,,xe" fillcolor="#e7e6e6" stroked="f">
                  <v:path arrowok="t" o:connecttype="custom" o:connectlocs="0,1259;1692,1259;1692,1540;0,1540;0,1259" o:connectangles="0,0,0,0,0"/>
                </v:shape>
                <v:shape id="Freeform 53" o:spid="_x0000_s1030" style="position:absolute;left:6238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" path="m,281l,e" filled="f" strokecolor="#e7e6e6" strokeweight="2.2pt">
                  <v:path arrowok="t" o:connecttype="custom" o:connectlocs="0,1540;0,1259" o:connectangles="0,0"/>
                </v:shape>
                <v:shape id="Freeform 54" o:spid="_x0000_s1031" style="position:absolute;left:6259;top:1259;width:1394;height:281;visibility:visible;mso-wrap-style:square;v-text-anchor:top" coordsize="1394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" path="m,l1394,r,281l,281,,xe" fillcolor="#e7e6e6" stroked="f">
                  <v:path arrowok="t" o:connecttype="custom" o:connectlocs="0,1259;1394,1259;1394,1540;0,1540;0,1259" o:connectangles="0,0,0,0,0"/>
                </v:shape>
                <v:shape id="Freeform 55" o:spid="_x0000_s1032" style="position:absolute;left:7653;top:1259;width:3870;height:281;visibility:visible;mso-wrap-style:square;v-text-anchor:top" coordsize="387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" path="m,l3870,r,281l,281,,xe" fillcolor="#e7e6e6" stroked="f">
                  <v:path arrowok="t" o:connecttype="custom" o:connectlocs="0,1259;3870,1259;3870,1540;0,1540;0,1259" o:connectangles="0,0,0,0,0"/>
                </v:shape>
                <w10:wrap anchorx="margin" anchory="page"/>
              </v:group>
            </w:pict>
          </mc:Fallback>
        </mc:AlternateContent>
      </w:r>
      <w:r w:rsidR="0049795D">
        <w:rPr>
          <w:rFonts w:eastAsia="Calibri"/>
          <w:bCs/>
          <w:i/>
          <w:sz w:val="22"/>
          <w:szCs w:val="22"/>
        </w:rPr>
        <w:t xml:space="preserve">  </w:t>
      </w:r>
      <w:r w:rsidR="00A23396" w:rsidRPr="00A23396">
        <w:rPr>
          <w:rFonts w:eastAsia="Calibri"/>
          <w:bCs/>
          <w:i/>
          <w:sz w:val="22"/>
          <w:szCs w:val="22"/>
        </w:rPr>
        <w:t>Data handling, experiment design, research writing, and ethical compliance.</w:t>
      </w:r>
    </w:p>
    <w:p w14:paraId="7D383E1C" w14:textId="07D4AD72" w:rsidR="001F6657" w:rsidRPr="003B6BBA" w:rsidRDefault="00B8478A" w:rsidP="00A23396">
      <w:pPr>
        <w:jc w:val="center"/>
        <w:rPr>
          <w:rFonts w:eastAsia="Calibri"/>
          <w:bCs/>
          <w:sz w:val="22"/>
          <w:szCs w:val="22"/>
        </w:rPr>
      </w:pPr>
      <w:r w:rsidRPr="00B8478A">
        <w:rPr>
          <w:rFonts w:eastAsia="Cambria"/>
          <w:bCs/>
          <w:sz w:val="24"/>
          <w:szCs w:val="24"/>
        </w:rPr>
        <w:t>EDUCATION</w:t>
      </w:r>
    </w:p>
    <w:p w14:paraId="71B3B646" w14:textId="30B02D0A" w:rsidR="001F6657" w:rsidRPr="00ED496B" w:rsidRDefault="001F6657" w:rsidP="001F6657">
      <w:pPr>
        <w:rPr>
          <w:rFonts w:eastAsia="Cambria"/>
          <w:bCs/>
          <w:w w:val="99"/>
        </w:rPr>
      </w:pPr>
      <w:r>
        <w:rPr>
          <w:rFonts w:eastAsia="Cambria"/>
          <w:bCs/>
          <w:sz w:val="22"/>
          <w:szCs w:val="22"/>
        </w:rPr>
        <w:t xml:space="preserve">  </w:t>
      </w:r>
      <w:r w:rsidR="00A81DE9">
        <w:rPr>
          <w:rFonts w:eastAsia="Cambria"/>
          <w:bCs/>
          <w:sz w:val="22"/>
          <w:szCs w:val="22"/>
        </w:rPr>
        <w:t>HUNAN UNIVERSITY</w:t>
      </w:r>
      <w:r w:rsidR="00523429">
        <w:rPr>
          <w:rFonts w:eastAsia="Cambria"/>
          <w:bCs/>
          <w:sz w:val="22"/>
          <w:szCs w:val="22"/>
        </w:rPr>
        <w:tab/>
      </w:r>
      <w:r w:rsidR="00523429">
        <w:rPr>
          <w:rFonts w:eastAsia="Cambria"/>
          <w:bCs/>
          <w:sz w:val="22"/>
          <w:szCs w:val="22"/>
        </w:rPr>
        <w:tab/>
      </w:r>
      <w:r w:rsidR="00523429">
        <w:rPr>
          <w:rFonts w:eastAsia="Cambria"/>
          <w:bCs/>
          <w:sz w:val="22"/>
          <w:szCs w:val="22"/>
        </w:rPr>
        <w:tab/>
      </w:r>
      <w:r w:rsidR="00523429">
        <w:rPr>
          <w:rFonts w:eastAsia="Cambria"/>
          <w:bCs/>
          <w:sz w:val="22"/>
          <w:szCs w:val="22"/>
        </w:rPr>
        <w:tab/>
      </w:r>
      <w:r w:rsidR="00523429">
        <w:rPr>
          <w:rFonts w:eastAsia="Cambria"/>
          <w:bCs/>
          <w:sz w:val="22"/>
          <w:szCs w:val="22"/>
        </w:rPr>
        <w:tab/>
      </w:r>
      <w:r w:rsidR="00523429">
        <w:rPr>
          <w:rFonts w:eastAsia="Cambria"/>
          <w:bCs/>
          <w:sz w:val="22"/>
          <w:szCs w:val="22"/>
        </w:rPr>
        <w:tab/>
      </w:r>
      <w:r w:rsidR="00523429">
        <w:rPr>
          <w:rFonts w:eastAsia="Cambria"/>
          <w:bCs/>
          <w:sz w:val="22"/>
          <w:szCs w:val="22"/>
        </w:rPr>
        <w:tab/>
      </w:r>
      <w:r>
        <w:rPr>
          <w:rFonts w:eastAsia="Cambria"/>
          <w:bCs/>
          <w:sz w:val="22"/>
          <w:szCs w:val="22"/>
        </w:rPr>
        <w:t xml:space="preserve"> </w:t>
      </w:r>
      <w:r w:rsidR="00A23396">
        <w:rPr>
          <w:rFonts w:eastAsia="Cambria"/>
          <w:bCs/>
          <w:sz w:val="22"/>
          <w:szCs w:val="22"/>
        </w:rPr>
        <w:t xml:space="preserve">                                   </w:t>
      </w:r>
      <w:r w:rsidR="00A81DE9">
        <w:rPr>
          <w:rFonts w:eastAsia="Cambria"/>
          <w:bCs/>
          <w:sz w:val="22"/>
          <w:szCs w:val="22"/>
        </w:rPr>
        <w:t>HUNAN, CHINA</w:t>
      </w:r>
    </w:p>
    <w:p w14:paraId="1664903F" w14:textId="5813A1A2" w:rsidR="001F6657" w:rsidRDefault="001F6657" w:rsidP="001F6657">
      <w:pPr>
        <w:rPr>
          <w:rFonts w:eastAsia="Calibri"/>
          <w:bCs/>
          <w:i/>
          <w:sz w:val="22"/>
          <w:szCs w:val="22"/>
        </w:rPr>
      </w:pPr>
      <w:r>
        <w:rPr>
          <w:rFonts w:eastAsia="Calibri"/>
          <w:bCs/>
          <w:i/>
          <w:sz w:val="22"/>
          <w:szCs w:val="22"/>
        </w:rPr>
        <w:t xml:space="preserve">  </w:t>
      </w:r>
      <w:r w:rsidR="00A81DE9">
        <w:rPr>
          <w:rFonts w:eastAsia="Calibri"/>
          <w:bCs/>
          <w:i/>
          <w:sz w:val="22"/>
          <w:szCs w:val="22"/>
        </w:rPr>
        <w:t>M</w:t>
      </w:r>
      <w:r w:rsidR="00EF00C4">
        <w:rPr>
          <w:rFonts w:eastAsia="Calibri"/>
          <w:bCs/>
          <w:i/>
          <w:sz w:val="22"/>
          <w:szCs w:val="22"/>
        </w:rPr>
        <w:t>S</w:t>
      </w:r>
      <w:r w:rsidR="00A81DE9">
        <w:rPr>
          <w:rFonts w:eastAsia="Calibri"/>
          <w:bCs/>
          <w:i/>
          <w:sz w:val="22"/>
          <w:szCs w:val="22"/>
        </w:rPr>
        <w:t>c in Computer Science and Electrical Engineering Department</w:t>
      </w:r>
      <w:r w:rsidR="002C0C8F">
        <w:rPr>
          <w:rFonts w:eastAsia="Calibri"/>
          <w:bCs/>
          <w:i/>
          <w:sz w:val="22"/>
          <w:szCs w:val="22"/>
        </w:rPr>
        <w:tab/>
      </w:r>
      <w:r w:rsidR="002C0C8F">
        <w:rPr>
          <w:rFonts w:eastAsia="Calibri"/>
          <w:bCs/>
          <w:i/>
          <w:sz w:val="22"/>
          <w:szCs w:val="22"/>
        </w:rPr>
        <w:tab/>
      </w:r>
      <w:r w:rsidR="002C0C8F">
        <w:rPr>
          <w:rFonts w:eastAsia="Calibri"/>
          <w:bCs/>
          <w:i/>
          <w:sz w:val="22"/>
          <w:szCs w:val="22"/>
        </w:rPr>
        <w:tab/>
      </w:r>
      <w:r w:rsidR="002C0C8F">
        <w:rPr>
          <w:rFonts w:eastAsia="Calibri"/>
          <w:bCs/>
          <w:i/>
          <w:sz w:val="22"/>
          <w:szCs w:val="22"/>
        </w:rPr>
        <w:tab/>
      </w:r>
      <w:r w:rsidR="00A81DE9">
        <w:rPr>
          <w:rFonts w:eastAsia="Calibri"/>
          <w:bCs/>
          <w:i/>
          <w:sz w:val="22"/>
          <w:szCs w:val="22"/>
        </w:rPr>
        <w:t xml:space="preserve">    June</w:t>
      </w:r>
      <w:r w:rsidR="003A0ED6">
        <w:rPr>
          <w:rFonts w:eastAsia="Calibri"/>
          <w:bCs/>
          <w:i/>
          <w:sz w:val="22"/>
          <w:szCs w:val="22"/>
        </w:rPr>
        <w:t xml:space="preserve"> 202</w:t>
      </w:r>
      <w:r w:rsidR="00A81DE9">
        <w:rPr>
          <w:rFonts w:eastAsia="Calibri"/>
          <w:bCs/>
          <w:i/>
          <w:sz w:val="22"/>
          <w:szCs w:val="22"/>
        </w:rPr>
        <w:t>6</w:t>
      </w:r>
      <w:r w:rsidR="003A0ED6">
        <w:rPr>
          <w:rFonts w:eastAsia="Calibri"/>
          <w:bCs/>
          <w:i/>
          <w:sz w:val="22"/>
          <w:szCs w:val="22"/>
        </w:rPr>
        <w:t xml:space="preserve"> (Expected)</w:t>
      </w:r>
    </w:p>
    <w:p w14:paraId="5107749B" w14:textId="1FC0ECB7" w:rsidR="002F179F" w:rsidRPr="00ED496B" w:rsidRDefault="002F179F" w:rsidP="002F179F">
      <w:pPr>
        <w:rPr>
          <w:rFonts w:eastAsia="Cambria"/>
          <w:bCs/>
          <w:w w:val="99"/>
        </w:rPr>
      </w:pPr>
      <w:r>
        <w:rPr>
          <w:rFonts w:eastAsia="Cambria"/>
          <w:bCs/>
          <w:sz w:val="22"/>
          <w:szCs w:val="22"/>
        </w:rPr>
        <w:t xml:space="preserve">  </w:t>
      </w:r>
      <w:r w:rsidR="00A81DE9">
        <w:rPr>
          <w:rFonts w:eastAsia="Cambria"/>
          <w:bCs/>
          <w:sz w:val="22"/>
          <w:szCs w:val="22"/>
        </w:rPr>
        <w:t>SHANDONG UNIVERSITY OF TECHNOLOGY</w:t>
      </w:r>
      <w:r>
        <w:rPr>
          <w:rFonts w:eastAsia="Cambria"/>
          <w:bCs/>
          <w:sz w:val="22"/>
          <w:szCs w:val="22"/>
        </w:rPr>
        <w:tab/>
      </w:r>
      <w:r>
        <w:rPr>
          <w:rFonts w:eastAsia="Cambria"/>
          <w:bCs/>
          <w:sz w:val="22"/>
          <w:szCs w:val="22"/>
        </w:rPr>
        <w:tab/>
      </w:r>
      <w:r w:rsidR="002D4656">
        <w:rPr>
          <w:rFonts w:eastAsia="Cambria"/>
          <w:bCs/>
          <w:sz w:val="22"/>
          <w:szCs w:val="22"/>
        </w:rPr>
        <w:t xml:space="preserve">        </w:t>
      </w:r>
      <w:r w:rsidR="00A81DE9">
        <w:rPr>
          <w:rFonts w:eastAsia="Cambria"/>
          <w:bCs/>
          <w:sz w:val="22"/>
          <w:szCs w:val="22"/>
        </w:rPr>
        <w:t xml:space="preserve">                                              SHANDONG, CHINA</w:t>
      </w:r>
    </w:p>
    <w:p w14:paraId="5D71C88F" w14:textId="2DAA6D0F" w:rsidR="001F6657" w:rsidRPr="00AC500D" w:rsidRDefault="00A81DE9" w:rsidP="00AC500D">
      <w:pPr>
        <w:rPr>
          <w:rFonts w:eastAsia="Calibri"/>
          <w:bCs/>
          <w:i/>
          <w:sz w:val="22"/>
          <w:szCs w:val="22"/>
        </w:rPr>
      </w:pPr>
      <w:r w:rsidRPr="003B6BBA">
        <w:rPr>
          <w:rFonts w:eastAsia="Cambria"/>
          <w:bCs/>
          <w:noProof/>
          <w:position w:val="-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0D53F2C3" wp14:editId="48A63961">
                <wp:simplePos x="0" y="0"/>
                <wp:positionH relativeFrom="margin">
                  <wp:posOffset>61585</wp:posOffset>
                </wp:positionH>
                <wp:positionV relativeFrom="page">
                  <wp:posOffset>3195320</wp:posOffset>
                </wp:positionV>
                <wp:extent cx="6959600" cy="217805"/>
                <wp:effectExtent l="0" t="0" r="0" b="0"/>
                <wp:wrapNone/>
                <wp:docPr id="282362785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9600" cy="217805"/>
                          <a:chOff x="564" y="1228"/>
                          <a:chExt cx="10959" cy="343"/>
                        </a:xfrm>
                      </wpg:grpSpPr>
                      <wps:wsp>
                        <wps:cNvPr id="2143953080" name="Freeform 50"/>
                        <wps:cNvSpPr>
                          <a:spLocks/>
                        </wps:cNvSpPr>
                        <wps:spPr bwMode="auto">
                          <a:xfrm>
                            <a:off x="595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508137" name="Freeform 51"/>
                        <wps:cNvSpPr>
                          <a:spLocks/>
                        </wps:cNvSpPr>
                        <wps:spPr bwMode="auto">
                          <a:xfrm>
                            <a:off x="625" y="1259"/>
                            <a:ext cx="3900" cy="281"/>
                          </a:xfrm>
                          <a:custGeom>
                            <a:avLst/>
                            <a:gdLst>
                              <a:gd name="T0" fmla="+- 0 625 625"/>
                              <a:gd name="T1" fmla="*/ T0 w 3900"/>
                              <a:gd name="T2" fmla="+- 0 1259 1259"/>
                              <a:gd name="T3" fmla="*/ 1259 h 281"/>
                              <a:gd name="T4" fmla="+- 0 4525 625"/>
                              <a:gd name="T5" fmla="*/ T4 w 3900"/>
                              <a:gd name="T6" fmla="+- 0 1259 1259"/>
                              <a:gd name="T7" fmla="*/ 1259 h 281"/>
                              <a:gd name="T8" fmla="+- 0 4525 625"/>
                              <a:gd name="T9" fmla="*/ T8 w 3900"/>
                              <a:gd name="T10" fmla="+- 0 1540 1259"/>
                              <a:gd name="T11" fmla="*/ 1540 h 281"/>
                              <a:gd name="T12" fmla="+- 0 625 625"/>
                              <a:gd name="T13" fmla="*/ T12 w 3900"/>
                              <a:gd name="T14" fmla="+- 0 1540 1259"/>
                              <a:gd name="T15" fmla="*/ 1540 h 281"/>
                              <a:gd name="T16" fmla="+- 0 625 625"/>
                              <a:gd name="T17" fmla="*/ T16 w 390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00" h="281">
                                <a:moveTo>
                                  <a:pt x="0" y="0"/>
                                </a:moveTo>
                                <a:lnTo>
                                  <a:pt x="3900" y="0"/>
                                </a:lnTo>
                                <a:lnTo>
                                  <a:pt x="390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892885" name="Freeform 52"/>
                        <wps:cNvSpPr>
                          <a:spLocks/>
                        </wps:cNvSpPr>
                        <wps:spPr bwMode="auto">
                          <a:xfrm>
                            <a:off x="4525" y="1259"/>
                            <a:ext cx="1692" cy="281"/>
                          </a:xfrm>
                          <a:custGeom>
                            <a:avLst/>
                            <a:gdLst>
                              <a:gd name="T0" fmla="+- 0 4525 4525"/>
                              <a:gd name="T1" fmla="*/ T0 w 1692"/>
                              <a:gd name="T2" fmla="+- 0 1259 1259"/>
                              <a:gd name="T3" fmla="*/ 1259 h 281"/>
                              <a:gd name="T4" fmla="+- 0 6217 4525"/>
                              <a:gd name="T5" fmla="*/ T4 w 1692"/>
                              <a:gd name="T6" fmla="+- 0 1259 1259"/>
                              <a:gd name="T7" fmla="*/ 1259 h 281"/>
                              <a:gd name="T8" fmla="+- 0 6217 4525"/>
                              <a:gd name="T9" fmla="*/ T8 w 1692"/>
                              <a:gd name="T10" fmla="+- 0 1540 1259"/>
                              <a:gd name="T11" fmla="*/ 1540 h 281"/>
                              <a:gd name="T12" fmla="+- 0 4525 4525"/>
                              <a:gd name="T13" fmla="*/ T12 w 1692"/>
                              <a:gd name="T14" fmla="+- 0 1540 1259"/>
                              <a:gd name="T15" fmla="*/ 1540 h 281"/>
                              <a:gd name="T16" fmla="+- 0 4525 4525"/>
                              <a:gd name="T17" fmla="*/ T16 w 1692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92" h="281">
                                <a:moveTo>
                                  <a:pt x="0" y="0"/>
                                </a:moveTo>
                                <a:lnTo>
                                  <a:pt x="1692" y="0"/>
                                </a:lnTo>
                                <a:lnTo>
                                  <a:pt x="1692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6349552" name="Freeform 53"/>
                        <wps:cNvSpPr>
                          <a:spLocks/>
                        </wps:cNvSpPr>
                        <wps:spPr bwMode="auto">
                          <a:xfrm>
                            <a:off x="6238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94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8347735" name="Freeform 54"/>
                        <wps:cNvSpPr>
                          <a:spLocks/>
                        </wps:cNvSpPr>
                        <wps:spPr bwMode="auto">
                          <a:xfrm>
                            <a:off x="6259" y="1259"/>
                            <a:ext cx="1394" cy="281"/>
                          </a:xfrm>
                          <a:custGeom>
                            <a:avLst/>
                            <a:gdLst>
                              <a:gd name="T0" fmla="+- 0 6259 6259"/>
                              <a:gd name="T1" fmla="*/ T0 w 1394"/>
                              <a:gd name="T2" fmla="+- 0 1259 1259"/>
                              <a:gd name="T3" fmla="*/ 1259 h 281"/>
                              <a:gd name="T4" fmla="+- 0 7653 6259"/>
                              <a:gd name="T5" fmla="*/ T4 w 1394"/>
                              <a:gd name="T6" fmla="+- 0 1259 1259"/>
                              <a:gd name="T7" fmla="*/ 1259 h 281"/>
                              <a:gd name="T8" fmla="+- 0 7653 6259"/>
                              <a:gd name="T9" fmla="*/ T8 w 1394"/>
                              <a:gd name="T10" fmla="+- 0 1540 1259"/>
                              <a:gd name="T11" fmla="*/ 1540 h 281"/>
                              <a:gd name="T12" fmla="+- 0 6259 6259"/>
                              <a:gd name="T13" fmla="*/ T12 w 1394"/>
                              <a:gd name="T14" fmla="+- 0 1540 1259"/>
                              <a:gd name="T15" fmla="*/ 1540 h 281"/>
                              <a:gd name="T16" fmla="+- 0 6259 6259"/>
                              <a:gd name="T17" fmla="*/ T16 w 1394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94" h="281">
                                <a:moveTo>
                                  <a:pt x="0" y="0"/>
                                </a:moveTo>
                                <a:lnTo>
                                  <a:pt x="1394" y="0"/>
                                </a:lnTo>
                                <a:lnTo>
                                  <a:pt x="1394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293342" name="Freeform 55"/>
                        <wps:cNvSpPr>
                          <a:spLocks/>
                        </wps:cNvSpPr>
                        <wps:spPr bwMode="auto">
                          <a:xfrm>
                            <a:off x="7653" y="1259"/>
                            <a:ext cx="3870" cy="281"/>
                          </a:xfrm>
                          <a:custGeom>
                            <a:avLst/>
                            <a:gdLst>
                              <a:gd name="T0" fmla="+- 0 7653 7653"/>
                              <a:gd name="T1" fmla="*/ T0 w 3870"/>
                              <a:gd name="T2" fmla="+- 0 1259 1259"/>
                              <a:gd name="T3" fmla="*/ 1259 h 281"/>
                              <a:gd name="T4" fmla="+- 0 11523 7653"/>
                              <a:gd name="T5" fmla="*/ T4 w 3870"/>
                              <a:gd name="T6" fmla="+- 0 1259 1259"/>
                              <a:gd name="T7" fmla="*/ 1259 h 281"/>
                              <a:gd name="T8" fmla="+- 0 11523 7653"/>
                              <a:gd name="T9" fmla="*/ T8 w 3870"/>
                              <a:gd name="T10" fmla="+- 0 1540 1259"/>
                              <a:gd name="T11" fmla="*/ 1540 h 281"/>
                              <a:gd name="T12" fmla="+- 0 7653 7653"/>
                              <a:gd name="T13" fmla="*/ T12 w 3870"/>
                              <a:gd name="T14" fmla="+- 0 1540 1259"/>
                              <a:gd name="T15" fmla="*/ 1540 h 281"/>
                              <a:gd name="T16" fmla="+- 0 7653 7653"/>
                              <a:gd name="T17" fmla="*/ T16 w 387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70" h="281">
                                <a:moveTo>
                                  <a:pt x="0" y="0"/>
                                </a:moveTo>
                                <a:lnTo>
                                  <a:pt x="3870" y="0"/>
                                </a:lnTo>
                                <a:lnTo>
                                  <a:pt x="387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9808A8" id="Group 1" o:spid="_x0000_s1026" style="position:absolute;margin-left:4.85pt;margin-top:251.6pt;width:548pt;height:17.15pt;z-index:-251637760;mso-position-horizontal-relative:margin;mso-position-vertical-relative:page" coordorigin="564,1228" coordsize="10959,3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">
                <v:shape id="Freeform 50" o:spid="_x0000_s1027" style="position:absolute;left:595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" path="m,281l,e" filled="f" strokecolor="#e7e6e6" strokeweight="3.1pt">
                  <v:path arrowok="t" o:connecttype="custom" o:connectlocs="0,1540;0,1259" o:connectangles="0,0"/>
                </v:shape>
                <v:shape id="Freeform 51" o:spid="_x0000_s1028" style="position:absolute;left:625;top:1259;width:3900;height:281;visibility:visible;mso-wrap-style:square;v-text-anchor:top" coordsize="390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" path="m,l3900,r,281l,281,,xe" fillcolor="#e7e6e6" stroked="f">
                  <v:path arrowok="t" o:connecttype="custom" o:connectlocs="0,1259;3900,1259;3900,1540;0,1540;0,1259" o:connectangles="0,0,0,0,0"/>
                </v:shape>
                <v:shape id="Freeform 52" o:spid="_x0000_s1029" style="position:absolute;left:4525;top:1259;width:1692;height:281;visibility:visible;mso-wrap-style:square;v-text-anchor:top" coordsize="1692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" path="m,l1692,r,281l,281,,xe" fillcolor="#e7e6e6" stroked="f">
                  <v:path arrowok="t" o:connecttype="custom" o:connectlocs="0,1259;1692,1259;1692,1540;0,1540;0,1259" o:connectangles="0,0,0,0,0"/>
                </v:shape>
                <v:shape id="Freeform 53" o:spid="_x0000_s1030" style="position:absolute;left:6238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" path="m,281l,e" filled="f" strokecolor="#e7e6e6" strokeweight="2.2pt">
                  <v:path arrowok="t" o:connecttype="custom" o:connectlocs="0,1540;0,1259" o:connectangles="0,0"/>
                </v:shape>
                <v:shape id="Freeform 54" o:spid="_x0000_s1031" style="position:absolute;left:6259;top:1259;width:1394;height:281;visibility:visible;mso-wrap-style:square;v-text-anchor:top" coordsize="1394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" path="m,l1394,r,281l,281,,xe" fillcolor="#e7e6e6" stroked="f">
                  <v:path arrowok="t" o:connecttype="custom" o:connectlocs="0,1259;1394,1259;1394,1540;0,1540;0,1259" o:connectangles="0,0,0,0,0"/>
                </v:shape>
                <v:shape id="Freeform 55" o:spid="_x0000_s1032" style="position:absolute;left:7653;top:1259;width:3870;height:281;visibility:visible;mso-wrap-style:square;v-text-anchor:top" coordsize="387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" path="m,l3870,r,281l,281,,xe" fillcolor="#e7e6e6" stroked="f">
                  <v:path arrowok="t" o:connecttype="custom" o:connectlocs="0,1259;3870,1259;3870,1540;0,1540;0,1259" o:connectangles="0,0,0,0,0"/>
                </v:shape>
                <w10:wrap anchorx="margin" anchory="page"/>
              </v:group>
            </w:pict>
          </mc:Fallback>
        </mc:AlternateContent>
      </w:r>
      <w:r w:rsidR="002F179F">
        <w:rPr>
          <w:rFonts w:eastAsia="Calibri"/>
          <w:bCs/>
          <w:i/>
          <w:sz w:val="22"/>
          <w:szCs w:val="22"/>
        </w:rPr>
        <w:t xml:space="preserve">  </w:t>
      </w:r>
      <w:r w:rsidR="004C38ED" w:rsidRPr="004C38ED">
        <w:rPr>
          <w:rFonts w:eastAsia="Calibri"/>
          <w:bCs/>
          <w:i/>
          <w:sz w:val="22"/>
          <w:szCs w:val="22"/>
        </w:rPr>
        <w:t>Bachelor of Science, Computer Science and Engineering</w:t>
      </w:r>
      <w:r w:rsidR="004C38ED">
        <w:rPr>
          <w:rFonts w:eastAsia="Calibri"/>
          <w:bCs/>
          <w:i/>
          <w:sz w:val="22"/>
          <w:szCs w:val="22"/>
        </w:rPr>
        <w:tab/>
      </w:r>
      <w:r w:rsidR="004C38ED">
        <w:rPr>
          <w:rFonts w:eastAsia="Calibri"/>
          <w:bCs/>
          <w:i/>
          <w:sz w:val="22"/>
          <w:szCs w:val="22"/>
        </w:rPr>
        <w:tab/>
      </w:r>
      <w:r w:rsidR="002F179F">
        <w:rPr>
          <w:rFonts w:eastAsia="Calibri"/>
          <w:bCs/>
          <w:i/>
          <w:sz w:val="22"/>
          <w:szCs w:val="22"/>
        </w:rPr>
        <w:tab/>
      </w:r>
      <w:r w:rsidR="002F179F">
        <w:rPr>
          <w:rFonts w:eastAsia="Calibri"/>
          <w:bCs/>
          <w:i/>
          <w:sz w:val="22"/>
          <w:szCs w:val="22"/>
        </w:rPr>
        <w:tab/>
      </w:r>
      <w:r w:rsidR="002F179F">
        <w:rPr>
          <w:rFonts w:eastAsia="Calibri"/>
          <w:bCs/>
          <w:i/>
          <w:sz w:val="22"/>
          <w:szCs w:val="22"/>
        </w:rPr>
        <w:tab/>
      </w:r>
      <w:r w:rsidR="002F2D1B">
        <w:rPr>
          <w:rFonts w:eastAsia="Calibri"/>
          <w:bCs/>
          <w:i/>
          <w:sz w:val="22"/>
          <w:szCs w:val="22"/>
        </w:rPr>
        <w:tab/>
      </w:r>
      <w:r>
        <w:rPr>
          <w:rFonts w:eastAsia="Calibri"/>
          <w:bCs/>
          <w:i/>
          <w:sz w:val="22"/>
          <w:szCs w:val="22"/>
        </w:rPr>
        <w:t xml:space="preserve">         June</w:t>
      </w:r>
      <w:r w:rsidR="002F179F">
        <w:rPr>
          <w:rFonts w:eastAsia="Calibri"/>
          <w:bCs/>
          <w:i/>
          <w:sz w:val="22"/>
          <w:szCs w:val="22"/>
        </w:rPr>
        <w:t xml:space="preserve"> 202</w:t>
      </w:r>
      <w:r>
        <w:rPr>
          <w:rFonts w:eastAsia="Calibri"/>
          <w:bCs/>
          <w:i/>
          <w:sz w:val="22"/>
          <w:szCs w:val="22"/>
        </w:rPr>
        <w:t>3</w:t>
      </w:r>
    </w:p>
    <w:p w14:paraId="3AE0EA9B" w14:textId="3483EE63" w:rsidR="0056752F" w:rsidRPr="0056752F" w:rsidRDefault="003D2F15" w:rsidP="0056752F">
      <w:pPr>
        <w:pStyle w:val="ListParagraph"/>
        <w:spacing w:before="20"/>
        <w:ind w:left="4320"/>
        <w:rPr>
          <w:sz w:val="24"/>
          <w:szCs w:val="24"/>
        </w:rPr>
      </w:pPr>
      <w:r>
        <w:t xml:space="preserve">  </w:t>
      </w:r>
      <w:r w:rsidR="00B318CA" w:rsidRPr="003D2F15">
        <w:rPr>
          <w:sz w:val="24"/>
          <w:szCs w:val="24"/>
        </w:rPr>
        <w:t>RESEARCH INTERESTS</w:t>
      </w:r>
    </w:p>
    <w:p w14:paraId="4DB91E9E" w14:textId="042CB153" w:rsidR="00E301C5" w:rsidRPr="00E301C5" w:rsidRDefault="0056752F" w:rsidP="0056752F">
      <w:pPr>
        <w:spacing w:before="20"/>
        <w:rPr>
          <w:rFonts w:eastAsia="Calibri"/>
          <w:bCs/>
        </w:rPr>
      </w:pPr>
      <w:r>
        <w:t xml:space="preserve">   </w:t>
      </w:r>
      <w:r w:rsidR="00A81DE9">
        <w:t>Federated Learning</w:t>
      </w:r>
      <w:r w:rsidR="00E301C5">
        <w:t>,</w:t>
      </w:r>
      <w:r w:rsidR="00F02533">
        <w:t xml:space="preserve"> </w:t>
      </w:r>
      <w:r w:rsidR="00E301C5">
        <w:t>IoT,</w:t>
      </w:r>
      <w:r w:rsidR="00B318CA">
        <w:t xml:space="preserve"> </w:t>
      </w:r>
      <w:r w:rsidR="000201A1" w:rsidRPr="000201A1">
        <w:t>Security and Privacy</w:t>
      </w:r>
      <w:r w:rsidR="000201A1">
        <w:t xml:space="preserve">, </w:t>
      </w:r>
      <w:r w:rsidR="0016469E">
        <w:t>C</w:t>
      </w:r>
      <w:r w:rsidR="00E301C5">
        <w:t>ybersecurity,</w:t>
      </w:r>
      <w:r w:rsidR="00B318CA">
        <w:t xml:space="preserve"> </w:t>
      </w:r>
      <w:r w:rsidR="00320BA6" w:rsidRPr="00320BA6">
        <w:t>LLM</w:t>
      </w:r>
      <w:r w:rsidR="00320BA6">
        <w:t xml:space="preserve">, </w:t>
      </w:r>
      <w:r w:rsidR="00E301C5">
        <w:t>AI,</w:t>
      </w:r>
      <w:r w:rsidR="00B318CA">
        <w:t xml:space="preserve"> </w:t>
      </w:r>
      <w:r w:rsidR="00A81DE9">
        <w:t xml:space="preserve">&amp; </w:t>
      </w:r>
      <w:r w:rsidR="00E301C5">
        <w:t xml:space="preserve">NLP </w:t>
      </w:r>
    </w:p>
    <w:p w14:paraId="2F58FDB7" w14:textId="0C77B854" w:rsidR="00451C0A" w:rsidRPr="003B6BBA" w:rsidRDefault="00451C0A" w:rsidP="00206A2E">
      <w:pPr>
        <w:spacing w:before="19" w:line="260" w:lineRule="auto"/>
        <w:ind w:right="75"/>
        <w:rPr>
          <w:rFonts w:eastAsia="Cambria"/>
          <w:bCs/>
        </w:rPr>
        <w:sectPr w:rsidR="00451C0A" w:rsidRPr="003B6BBA">
          <w:type w:val="continuous"/>
          <w:pgSz w:w="11920" w:h="16840"/>
          <w:pgMar w:top="220" w:right="300" w:bottom="280" w:left="440" w:header="720" w:footer="720" w:gutter="0"/>
          <w:cols w:space="720"/>
        </w:sectPr>
      </w:pPr>
    </w:p>
    <w:p w14:paraId="48B3E957" w14:textId="42F7F982" w:rsidR="00451C0A" w:rsidRPr="003B6BBA" w:rsidRDefault="00A81DE9" w:rsidP="00206A2E">
      <w:pPr>
        <w:spacing w:before="15"/>
        <w:rPr>
          <w:rFonts w:eastAsia="Calibri"/>
          <w:bCs/>
        </w:rPr>
      </w:pPr>
      <w:r w:rsidRPr="003B6BBA">
        <w:rPr>
          <w:rFonts w:eastAsia="Cambria"/>
          <w:bCs/>
          <w:noProof/>
          <w:position w:val="-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3056" behindDoc="1" locked="0" layoutInCell="1" allowOverlap="1" wp14:anchorId="0A220729" wp14:editId="1253465E">
                <wp:simplePos x="0" y="0"/>
                <wp:positionH relativeFrom="margin">
                  <wp:posOffset>61585</wp:posOffset>
                </wp:positionH>
                <wp:positionV relativeFrom="page">
                  <wp:posOffset>3564890</wp:posOffset>
                </wp:positionV>
                <wp:extent cx="6959600" cy="217805"/>
                <wp:effectExtent l="0" t="0" r="0" b="0"/>
                <wp:wrapNone/>
                <wp:docPr id="179039516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9600" cy="217805"/>
                          <a:chOff x="564" y="1228"/>
                          <a:chExt cx="10959" cy="343"/>
                        </a:xfrm>
                      </wpg:grpSpPr>
                      <wps:wsp>
                        <wps:cNvPr id="408651832" name="Freeform 50"/>
                        <wps:cNvSpPr>
                          <a:spLocks/>
                        </wps:cNvSpPr>
                        <wps:spPr bwMode="auto">
                          <a:xfrm>
                            <a:off x="595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369987" name="Freeform 51"/>
                        <wps:cNvSpPr>
                          <a:spLocks/>
                        </wps:cNvSpPr>
                        <wps:spPr bwMode="auto">
                          <a:xfrm>
                            <a:off x="625" y="1259"/>
                            <a:ext cx="3900" cy="281"/>
                          </a:xfrm>
                          <a:custGeom>
                            <a:avLst/>
                            <a:gdLst>
                              <a:gd name="T0" fmla="+- 0 625 625"/>
                              <a:gd name="T1" fmla="*/ T0 w 3900"/>
                              <a:gd name="T2" fmla="+- 0 1259 1259"/>
                              <a:gd name="T3" fmla="*/ 1259 h 281"/>
                              <a:gd name="T4" fmla="+- 0 4525 625"/>
                              <a:gd name="T5" fmla="*/ T4 w 3900"/>
                              <a:gd name="T6" fmla="+- 0 1259 1259"/>
                              <a:gd name="T7" fmla="*/ 1259 h 281"/>
                              <a:gd name="T8" fmla="+- 0 4525 625"/>
                              <a:gd name="T9" fmla="*/ T8 w 3900"/>
                              <a:gd name="T10" fmla="+- 0 1540 1259"/>
                              <a:gd name="T11" fmla="*/ 1540 h 281"/>
                              <a:gd name="T12" fmla="+- 0 625 625"/>
                              <a:gd name="T13" fmla="*/ T12 w 3900"/>
                              <a:gd name="T14" fmla="+- 0 1540 1259"/>
                              <a:gd name="T15" fmla="*/ 1540 h 281"/>
                              <a:gd name="T16" fmla="+- 0 625 625"/>
                              <a:gd name="T17" fmla="*/ T16 w 390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00" h="281">
                                <a:moveTo>
                                  <a:pt x="0" y="0"/>
                                </a:moveTo>
                                <a:lnTo>
                                  <a:pt x="3900" y="0"/>
                                </a:lnTo>
                                <a:lnTo>
                                  <a:pt x="390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189413" name="Freeform 52"/>
                        <wps:cNvSpPr>
                          <a:spLocks/>
                        </wps:cNvSpPr>
                        <wps:spPr bwMode="auto">
                          <a:xfrm>
                            <a:off x="4525" y="1259"/>
                            <a:ext cx="1692" cy="281"/>
                          </a:xfrm>
                          <a:custGeom>
                            <a:avLst/>
                            <a:gdLst>
                              <a:gd name="T0" fmla="+- 0 4525 4525"/>
                              <a:gd name="T1" fmla="*/ T0 w 1692"/>
                              <a:gd name="T2" fmla="+- 0 1259 1259"/>
                              <a:gd name="T3" fmla="*/ 1259 h 281"/>
                              <a:gd name="T4" fmla="+- 0 6217 4525"/>
                              <a:gd name="T5" fmla="*/ T4 w 1692"/>
                              <a:gd name="T6" fmla="+- 0 1259 1259"/>
                              <a:gd name="T7" fmla="*/ 1259 h 281"/>
                              <a:gd name="T8" fmla="+- 0 6217 4525"/>
                              <a:gd name="T9" fmla="*/ T8 w 1692"/>
                              <a:gd name="T10" fmla="+- 0 1540 1259"/>
                              <a:gd name="T11" fmla="*/ 1540 h 281"/>
                              <a:gd name="T12" fmla="+- 0 4525 4525"/>
                              <a:gd name="T13" fmla="*/ T12 w 1692"/>
                              <a:gd name="T14" fmla="+- 0 1540 1259"/>
                              <a:gd name="T15" fmla="*/ 1540 h 281"/>
                              <a:gd name="T16" fmla="+- 0 4525 4525"/>
                              <a:gd name="T17" fmla="*/ T16 w 1692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92" h="281">
                                <a:moveTo>
                                  <a:pt x="0" y="0"/>
                                </a:moveTo>
                                <a:lnTo>
                                  <a:pt x="1692" y="0"/>
                                </a:lnTo>
                                <a:lnTo>
                                  <a:pt x="1692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3269900" name="Freeform 53"/>
                        <wps:cNvSpPr>
                          <a:spLocks/>
                        </wps:cNvSpPr>
                        <wps:spPr bwMode="auto">
                          <a:xfrm>
                            <a:off x="6238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94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317225" name="Freeform 54"/>
                        <wps:cNvSpPr>
                          <a:spLocks/>
                        </wps:cNvSpPr>
                        <wps:spPr bwMode="auto">
                          <a:xfrm>
                            <a:off x="6259" y="1259"/>
                            <a:ext cx="1394" cy="281"/>
                          </a:xfrm>
                          <a:custGeom>
                            <a:avLst/>
                            <a:gdLst>
                              <a:gd name="T0" fmla="+- 0 6259 6259"/>
                              <a:gd name="T1" fmla="*/ T0 w 1394"/>
                              <a:gd name="T2" fmla="+- 0 1259 1259"/>
                              <a:gd name="T3" fmla="*/ 1259 h 281"/>
                              <a:gd name="T4" fmla="+- 0 7653 6259"/>
                              <a:gd name="T5" fmla="*/ T4 w 1394"/>
                              <a:gd name="T6" fmla="+- 0 1259 1259"/>
                              <a:gd name="T7" fmla="*/ 1259 h 281"/>
                              <a:gd name="T8" fmla="+- 0 7653 6259"/>
                              <a:gd name="T9" fmla="*/ T8 w 1394"/>
                              <a:gd name="T10" fmla="+- 0 1540 1259"/>
                              <a:gd name="T11" fmla="*/ 1540 h 281"/>
                              <a:gd name="T12" fmla="+- 0 6259 6259"/>
                              <a:gd name="T13" fmla="*/ T12 w 1394"/>
                              <a:gd name="T14" fmla="+- 0 1540 1259"/>
                              <a:gd name="T15" fmla="*/ 1540 h 281"/>
                              <a:gd name="T16" fmla="+- 0 6259 6259"/>
                              <a:gd name="T17" fmla="*/ T16 w 1394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94" h="281">
                                <a:moveTo>
                                  <a:pt x="0" y="0"/>
                                </a:moveTo>
                                <a:lnTo>
                                  <a:pt x="1394" y="0"/>
                                </a:lnTo>
                                <a:lnTo>
                                  <a:pt x="1394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92206" name="Freeform 55"/>
                        <wps:cNvSpPr>
                          <a:spLocks/>
                        </wps:cNvSpPr>
                        <wps:spPr bwMode="auto">
                          <a:xfrm>
                            <a:off x="7653" y="1259"/>
                            <a:ext cx="3870" cy="281"/>
                          </a:xfrm>
                          <a:custGeom>
                            <a:avLst/>
                            <a:gdLst>
                              <a:gd name="T0" fmla="+- 0 7653 7653"/>
                              <a:gd name="T1" fmla="*/ T0 w 3870"/>
                              <a:gd name="T2" fmla="+- 0 1259 1259"/>
                              <a:gd name="T3" fmla="*/ 1259 h 281"/>
                              <a:gd name="T4" fmla="+- 0 11523 7653"/>
                              <a:gd name="T5" fmla="*/ T4 w 3870"/>
                              <a:gd name="T6" fmla="+- 0 1259 1259"/>
                              <a:gd name="T7" fmla="*/ 1259 h 281"/>
                              <a:gd name="T8" fmla="+- 0 11523 7653"/>
                              <a:gd name="T9" fmla="*/ T8 w 3870"/>
                              <a:gd name="T10" fmla="+- 0 1540 1259"/>
                              <a:gd name="T11" fmla="*/ 1540 h 281"/>
                              <a:gd name="T12" fmla="+- 0 7653 7653"/>
                              <a:gd name="T13" fmla="*/ T12 w 3870"/>
                              <a:gd name="T14" fmla="+- 0 1540 1259"/>
                              <a:gd name="T15" fmla="*/ 1540 h 281"/>
                              <a:gd name="T16" fmla="+- 0 7653 7653"/>
                              <a:gd name="T17" fmla="*/ T16 w 387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70" h="281">
                                <a:moveTo>
                                  <a:pt x="0" y="0"/>
                                </a:moveTo>
                                <a:lnTo>
                                  <a:pt x="3870" y="0"/>
                                </a:lnTo>
                                <a:lnTo>
                                  <a:pt x="387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E1A91D" id="Group 1" o:spid="_x0000_s1026" style="position:absolute;margin-left:4.85pt;margin-top:280.7pt;width:548pt;height:17.15pt;z-index:-251623424;mso-position-horizontal-relative:margin;mso-position-vertical-relative:page" coordorigin="564,1228" coordsize="10959,3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">
                <v:shape id="Freeform 50" o:spid="_x0000_s1027" style="position:absolute;left:595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" path="m,281l,e" filled="f" strokecolor="#e7e6e6" strokeweight="3.1pt">
                  <v:path arrowok="t" o:connecttype="custom" o:connectlocs="0,1540;0,1259" o:connectangles="0,0"/>
                </v:shape>
                <v:shape id="Freeform 51" o:spid="_x0000_s1028" style="position:absolute;left:625;top:1259;width:3900;height:281;visibility:visible;mso-wrap-style:square;v-text-anchor:top" coordsize="390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" path="m,l3900,r,281l,281,,xe" fillcolor="#e7e6e6" stroked="f">
                  <v:path arrowok="t" o:connecttype="custom" o:connectlocs="0,1259;3900,1259;3900,1540;0,1540;0,1259" o:connectangles="0,0,0,0,0"/>
                </v:shape>
                <v:shape id="Freeform 52" o:spid="_x0000_s1029" style="position:absolute;left:4525;top:1259;width:1692;height:281;visibility:visible;mso-wrap-style:square;v-text-anchor:top" coordsize="1692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" path="m,l1692,r,281l,281,,xe" fillcolor="#e7e6e6" stroked="f">
                  <v:path arrowok="t" o:connecttype="custom" o:connectlocs="0,1259;1692,1259;1692,1540;0,1540;0,1259" o:connectangles="0,0,0,0,0"/>
                </v:shape>
                <v:shape id="Freeform 53" o:spid="_x0000_s1030" style="position:absolute;left:6238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" path="m,281l,e" filled="f" strokecolor="#e7e6e6" strokeweight="2.2pt">
                  <v:path arrowok="t" o:connecttype="custom" o:connectlocs="0,1540;0,1259" o:connectangles="0,0"/>
                </v:shape>
                <v:shape id="Freeform 54" o:spid="_x0000_s1031" style="position:absolute;left:6259;top:1259;width:1394;height:281;visibility:visible;mso-wrap-style:square;v-text-anchor:top" coordsize="1394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" path="m,l1394,r,281l,281,,xe" fillcolor="#e7e6e6" stroked="f">
                  <v:path arrowok="t" o:connecttype="custom" o:connectlocs="0,1259;1394,1259;1394,1540;0,1540;0,1259" o:connectangles="0,0,0,0,0"/>
                </v:shape>
                <v:shape id="Freeform 55" o:spid="_x0000_s1032" style="position:absolute;left:7653;top:1259;width:3870;height:281;visibility:visible;mso-wrap-style:square;v-text-anchor:top" coordsize="387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" path="m,l3870,r,281l,281,,xe" fillcolor="#e7e6e6" stroked="f">
                  <v:path arrowok="t" o:connecttype="custom" o:connectlocs="0,1259;3870,1259;3870,1540;0,1540;0,1259" o:connectangles="0,0,0,0,0"/>
                </v:shape>
                <w10:wrap anchorx="margin" anchory="page"/>
              </v:group>
            </w:pict>
          </mc:Fallback>
        </mc:AlternateContent>
      </w:r>
    </w:p>
    <w:p w14:paraId="6855EB80" w14:textId="3D3A78AE" w:rsidR="00206A2E" w:rsidRPr="00413A2A" w:rsidRDefault="00206A2E" w:rsidP="00206A2E">
      <w:pPr>
        <w:spacing w:before="20"/>
        <w:rPr>
          <w:rFonts w:eastAsia="Calibri"/>
          <w:bCs/>
        </w:rPr>
      </w:pPr>
    </w:p>
    <w:p w14:paraId="390B8842" w14:textId="2C97ECBB" w:rsidR="00451C0A" w:rsidRPr="00413A2A" w:rsidRDefault="0066635C">
      <w:pPr>
        <w:spacing w:before="77" w:line="260" w:lineRule="exact"/>
        <w:ind w:left="2477" w:right="3911"/>
        <w:jc w:val="center"/>
        <w:rPr>
          <w:rFonts w:eastAsia="Cambria"/>
          <w:bCs/>
          <w:sz w:val="24"/>
          <w:szCs w:val="24"/>
        </w:rPr>
        <w:sectPr w:rsidR="00451C0A" w:rsidRPr="00413A2A">
          <w:type w:val="continuous"/>
          <w:pgSz w:w="11920" w:h="16840"/>
          <w:pgMar w:top="220" w:right="300" w:bottom="280" w:left="440" w:header="720" w:footer="720" w:gutter="0"/>
          <w:cols w:num="2" w:space="720" w:equalWidth="0">
            <w:col w:w="1311" w:space="210"/>
            <w:col w:w="9659"/>
          </w:cols>
        </w:sectPr>
      </w:pPr>
      <w:bookmarkStart w:id="0" w:name="_Hlk153565686"/>
      <w:r w:rsidRPr="00413A2A">
        <w:rPr>
          <w:rFonts w:eastAsia="Cambria"/>
          <w:bCs/>
          <w:position w:val="-1"/>
          <w:sz w:val="24"/>
          <w:szCs w:val="24"/>
        </w:rPr>
        <w:t>PUBLICATIONS</w:t>
      </w:r>
    </w:p>
    <w:p w14:paraId="2DAF779D" w14:textId="5D6DD2C9" w:rsidR="00B267B5" w:rsidRDefault="00B267B5" w:rsidP="00C76802">
      <w:pPr>
        <w:spacing w:line="192" w:lineRule="auto"/>
        <w:ind w:left="187"/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B267B5">
        <w:rPr>
          <w:rFonts w:ascii="Arial" w:hAnsi="Arial" w:cs="Arial"/>
          <w:b/>
          <w:bCs/>
          <w:color w:val="222222"/>
          <w:shd w:val="clear" w:color="auto" w:fill="FFFFFF"/>
        </w:rPr>
        <w:t>Akter</w:t>
      </w:r>
      <w:proofErr w:type="spellEnd"/>
      <w:r w:rsidRPr="00B267B5">
        <w:rPr>
          <w:rFonts w:ascii="Arial" w:hAnsi="Arial" w:cs="Arial"/>
          <w:b/>
          <w:bCs/>
          <w:color w:val="222222"/>
          <w:shd w:val="clear" w:color="auto" w:fill="FFFFFF"/>
        </w:rPr>
        <w:t>, R.,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Naizheng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B., Ullah, I., Singh, S., Singh, A., &amp; Iqbal, M. (2026). Fair client selection and encrypted aggregation: a federated learning framework for intrusion detection in resource-constrained networks.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Cluster Computing</w:t>
      </w:r>
      <w:r>
        <w:rPr>
          <w:rFonts w:ascii="Arial" w:hAnsi="Arial" w:cs="Arial"/>
          <w:color w:val="222222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hd w:val="clear" w:color="auto" w:fill="FFFFFF"/>
        </w:rPr>
        <w:t>29</w:t>
      </w:r>
      <w:r>
        <w:rPr>
          <w:rFonts w:ascii="Arial" w:hAnsi="Arial" w:cs="Arial"/>
          <w:color w:val="222222"/>
          <w:shd w:val="clear" w:color="auto" w:fill="FFFFFF"/>
        </w:rPr>
        <w:t>(3), 164.</w:t>
      </w:r>
    </w:p>
    <w:p w14:paraId="08DA9995" w14:textId="77777777" w:rsidR="00B267B5" w:rsidRDefault="00B267B5" w:rsidP="00C76802">
      <w:pPr>
        <w:spacing w:line="192" w:lineRule="auto"/>
        <w:ind w:left="187"/>
        <w:rPr>
          <w:b/>
          <w:bCs/>
          <w:color w:val="222222"/>
          <w:shd w:val="clear" w:color="auto" w:fill="FFFFFF"/>
        </w:rPr>
      </w:pPr>
    </w:p>
    <w:p w14:paraId="09F286A5" w14:textId="6977A2DA" w:rsidR="00EC4C25" w:rsidRPr="00EC4C25" w:rsidRDefault="00EC4C25" w:rsidP="00C76802">
      <w:pPr>
        <w:spacing w:line="192" w:lineRule="auto"/>
        <w:ind w:left="187"/>
        <w:rPr>
          <w:color w:val="222222"/>
          <w:shd w:val="clear" w:color="auto" w:fill="FFFFFF"/>
        </w:rPr>
      </w:pPr>
      <w:proofErr w:type="spellStart"/>
      <w:r w:rsidRPr="00EC4C25">
        <w:rPr>
          <w:b/>
          <w:bCs/>
          <w:color w:val="222222"/>
          <w:shd w:val="clear" w:color="auto" w:fill="FFFFFF"/>
        </w:rPr>
        <w:t>Akter</w:t>
      </w:r>
      <w:proofErr w:type="spellEnd"/>
      <w:r w:rsidRPr="00EC4C25">
        <w:rPr>
          <w:b/>
          <w:bCs/>
          <w:color w:val="222222"/>
          <w:shd w:val="clear" w:color="auto" w:fill="FFFFFF"/>
        </w:rPr>
        <w:t xml:space="preserve"> R.,</w:t>
      </w:r>
      <w:r w:rsidRPr="00EC4C25">
        <w:rPr>
          <w:color w:val="222222"/>
          <w:shd w:val="clear" w:color="auto" w:fill="FFFFFF"/>
        </w:rPr>
        <w:t xml:space="preserve"> </w:t>
      </w:r>
      <w:proofErr w:type="spellStart"/>
      <w:r w:rsidRPr="00EC4C25">
        <w:rPr>
          <w:color w:val="222222"/>
          <w:shd w:val="clear" w:color="auto" w:fill="FFFFFF"/>
        </w:rPr>
        <w:t>Rishat</w:t>
      </w:r>
      <w:proofErr w:type="spellEnd"/>
      <w:r w:rsidRPr="00EC4C25">
        <w:rPr>
          <w:color w:val="222222"/>
          <w:shd w:val="clear" w:color="auto" w:fill="FFFFFF"/>
        </w:rPr>
        <w:t xml:space="preserve"> M. A. S. A., Singh, S., Singh, A., &amp; </w:t>
      </w:r>
      <w:proofErr w:type="spellStart"/>
      <w:r w:rsidRPr="00EC4C25">
        <w:rPr>
          <w:color w:val="222222"/>
          <w:shd w:val="clear" w:color="auto" w:fill="FFFFFF"/>
        </w:rPr>
        <w:t>Naizheng</w:t>
      </w:r>
      <w:proofErr w:type="spellEnd"/>
      <w:r w:rsidRPr="00EC4C25">
        <w:rPr>
          <w:color w:val="222222"/>
          <w:shd w:val="clear" w:color="auto" w:fill="FFFFFF"/>
        </w:rPr>
        <w:t>, B. (2025). Generative AI–Guided Sentinel for Self-Optimizing Federated Cybersecurity and Intelligent Threat Detection. </w:t>
      </w:r>
      <w:r w:rsidRPr="00EC4C25">
        <w:rPr>
          <w:i/>
          <w:iCs/>
          <w:color w:val="222222"/>
          <w:shd w:val="clear" w:color="auto" w:fill="FFFFFF"/>
        </w:rPr>
        <w:t>Journal of Hunan University Natural Sciences</w:t>
      </w:r>
      <w:r w:rsidRPr="00EC4C25">
        <w:rPr>
          <w:color w:val="222222"/>
          <w:shd w:val="clear" w:color="auto" w:fill="FFFFFF"/>
        </w:rPr>
        <w:t>, </w:t>
      </w:r>
      <w:r w:rsidRPr="00EC4C25">
        <w:rPr>
          <w:i/>
          <w:iCs/>
          <w:color w:val="222222"/>
          <w:shd w:val="clear" w:color="auto" w:fill="FFFFFF"/>
        </w:rPr>
        <w:t>52</w:t>
      </w:r>
      <w:r w:rsidRPr="00EC4C25">
        <w:rPr>
          <w:color w:val="222222"/>
          <w:shd w:val="clear" w:color="auto" w:fill="FFFFFF"/>
        </w:rPr>
        <w:t>(12).</w:t>
      </w:r>
    </w:p>
    <w:p w14:paraId="577AA49D" w14:textId="77777777" w:rsidR="00EC4C25" w:rsidRDefault="00EC4C25" w:rsidP="00C76802">
      <w:pPr>
        <w:spacing w:line="192" w:lineRule="auto"/>
        <w:ind w:left="187"/>
        <w:rPr>
          <w:b/>
          <w:bCs/>
          <w:color w:val="222222"/>
          <w:shd w:val="clear" w:color="auto" w:fill="FFFFFF"/>
        </w:rPr>
      </w:pPr>
    </w:p>
    <w:p w14:paraId="7008CD29" w14:textId="01252B15" w:rsidR="00C313D7" w:rsidRPr="00413A2A" w:rsidRDefault="00A81DE9" w:rsidP="00C76802">
      <w:pPr>
        <w:spacing w:line="192" w:lineRule="auto"/>
        <w:ind w:left="187"/>
      </w:pPr>
      <w:proofErr w:type="spellStart"/>
      <w:r w:rsidRPr="00413A2A">
        <w:rPr>
          <w:b/>
          <w:bCs/>
          <w:color w:val="222222"/>
          <w:shd w:val="clear" w:color="auto" w:fill="FFFFFF"/>
        </w:rPr>
        <w:t>Rokaya</w:t>
      </w:r>
      <w:proofErr w:type="spellEnd"/>
      <w:r w:rsidRPr="00413A2A">
        <w:rPr>
          <w:b/>
          <w:bCs/>
          <w:color w:val="222222"/>
          <w:shd w:val="clear" w:color="auto" w:fill="FFFFFF"/>
        </w:rPr>
        <w:t>, A.,</w:t>
      </w:r>
      <w:r w:rsidRPr="00413A2A">
        <w:rPr>
          <w:color w:val="222222"/>
          <w:shd w:val="clear" w:color="auto" w:fill="FFFFFF"/>
        </w:rPr>
        <w:t xml:space="preserve"> Islam, S. M. T., Zhang, H., Sun, L., Zhu, M., &amp; Zhao, L. (2022, August). Acceptance of Chatbot based on emotional intelligence through machine learning algorithm. In </w:t>
      </w:r>
      <w:r w:rsidRPr="00413A2A">
        <w:rPr>
          <w:i/>
          <w:iCs/>
          <w:color w:val="222222"/>
          <w:shd w:val="clear" w:color="auto" w:fill="FFFFFF"/>
        </w:rPr>
        <w:t>2022 2nd International Conference on Frontiers of Electronics, Information and Computation Technologies (ICFEICT)</w:t>
      </w:r>
      <w:r w:rsidRPr="00413A2A">
        <w:rPr>
          <w:color w:val="222222"/>
          <w:shd w:val="clear" w:color="auto" w:fill="FFFFFF"/>
        </w:rPr>
        <w:t xml:space="preserve"> (pp. 610-616). IEEE. </w:t>
      </w:r>
      <w:hyperlink r:id="rId7" w:tgtFrame="_blank" w:history="1">
        <w:r w:rsidR="006375BF" w:rsidRPr="00413A2A">
          <w:rPr>
            <w:rStyle w:val="Hyperlink"/>
          </w:rPr>
          <w:t>10.1109/ICFEICT57213.2022.00111</w:t>
        </w:r>
      </w:hyperlink>
      <w:r w:rsidR="00957AE5" w:rsidRPr="00413A2A">
        <w:rPr>
          <w:rStyle w:val="Hyperlink"/>
        </w:rPr>
        <w:t xml:space="preserve"> </w:t>
      </w:r>
    </w:p>
    <w:p w14:paraId="1E61D20A" w14:textId="0B991352" w:rsidR="004F7C32" w:rsidRPr="00413A2A" w:rsidRDefault="004F7C32" w:rsidP="00C76802">
      <w:pPr>
        <w:spacing w:line="192" w:lineRule="auto"/>
        <w:ind w:left="187"/>
        <w:rPr>
          <w:rFonts w:eastAsia="Calibri"/>
          <w:bCs/>
        </w:rPr>
      </w:pPr>
    </w:p>
    <w:bookmarkEnd w:id="0"/>
    <w:p w14:paraId="45506D6E" w14:textId="769C59AE" w:rsidR="00392206" w:rsidRPr="00413A2A" w:rsidRDefault="006375BF" w:rsidP="00C76802">
      <w:pPr>
        <w:spacing w:line="192" w:lineRule="auto"/>
        <w:ind w:left="187"/>
        <w:rPr>
          <w:color w:val="222222"/>
          <w:shd w:val="clear" w:color="auto" w:fill="FFFFFF"/>
        </w:rPr>
      </w:pPr>
      <w:proofErr w:type="spellStart"/>
      <w:r w:rsidRPr="00413A2A">
        <w:rPr>
          <w:b/>
          <w:bCs/>
          <w:color w:val="222222"/>
          <w:shd w:val="clear" w:color="auto" w:fill="FFFFFF"/>
        </w:rPr>
        <w:t>Rokaya</w:t>
      </w:r>
      <w:proofErr w:type="spellEnd"/>
      <w:r w:rsidRPr="00413A2A">
        <w:rPr>
          <w:b/>
          <w:bCs/>
          <w:color w:val="222222"/>
          <w:shd w:val="clear" w:color="auto" w:fill="FFFFFF"/>
        </w:rPr>
        <w:t>, A.,</w:t>
      </w:r>
      <w:r w:rsidRPr="00413A2A">
        <w:rPr>
          <w:color w:val="222222"/>
          <w:shd w:val="clear" w:color="auto" w:fill="FFFFFF"/>
        </w:rPr>
        <w:t xml:space="preserve"> Islam, S. M. T., &amp; Mostafa, K. (2023, December). Enhancing surgical precision: Deep learning-based depth estimation in minimally invasive surgery with the </w:t>
      </w:r>
      <w:proofErr w:type="spellStart"/>
      <w:r w:rsidRPr="00413A2A">
        <w:rPr>
          <w:color w:val="222222"/>
          <w:shd w:val="clear" w:color="auto" w:fill="FFFFFF"/>
        </w:rPr>
        <w:t>midas</w:t>
      </w:r>
      <w:proofErr w:type="spellEnd"/>
      <w:r w:rsidRPr="00413A2A">
        <w:rPr>
          <w:color w:val="222222"/>
          <w:shd w:val="clear" w:color="auto" w:fill="FFFFFF"/>
        </w:rPr>
        <w:t xml:space="preserve"> model. In </w:t>
      </w:r>
      <w:r w:rsidRPr="00413A2A">
        <w:rPr>
          <w:i/>
          <w:iCs/>
          <w:color w:val="222222"/>
          <w:shd w:val="clear" w:color="auto" w:fill="FFFFFF"/>
        </w:rPr>
        <w:t>International Conference on Robot Intelligence Technology and Applications</w:t>
      </w:r>
      <w:r w:rsidRPr="00413A2A">
        <w:rPr>
          <w:color w:val="222222"/>
          <w:shd w:val="clear" w:color="auto" w:fill="FFFFFF"/>
        </w:rPr>
        <w:t xml:space="preserve"> (pp. 46-57). Cham: Springer Nature Switzerland. </w:t>
      </w:r>
      <w:hyperlink r:id="rId8" w:history="1">
        <w:r w:rsidRPr="00413A2A">
          <w:rPr>
            <w:rStyle w:val="Hyperlink"/>
            <w:shd w:val="clear" w:color="auto" w:fill="FFFFFF"/>
          </w:rPr>
          <w:t>https://doi.org/10.1007/978-3-031-70687-5_5</w:t>
        </w:r>
      </w:hyperlink>
      <w:r w:rsidRPr="00413A2A">
        <w:rPr>
          <w:color w:val="222222"/>
          <w:shd w:val="clear" w:color="auto" w:fill="FFFFFF"/>
        </w:rPr>
        <w:t xml:space="preserve"> </w:t>
      </w:r>
    </w:p>
    <w:p w14:paraId="1336712D" w14:textId="77777777" w:rsidR="00DD35C8" w:rsidRPr="00413A2A" w:rsidRDefault="00DD35C8" w:rsidP="00C76802">
      <w:pPr>
        <w:spacing w:line="192" w:lineRule="auto"/>
        <w:ind w:left="187"/>
        <w:rPr>
          <w:color w:val="222222"/>
          <w:shd w:val="clear" w:color="auto" w:fill="FFFFFF"/>
        </w:rPr>
      </w:pPr>
    </w:p>
    <w:p w14:paraId="685C48CA" w14:textId="67C9C827" w:rsidR="00DD35C8" w:rsidRPr="00413A2A" w:rsidRDefault="00DD35C8" w:rsidP="00C76802">
      <w:pPr>
        <w:spacing w:line="192" w:lineRule="auto"/>
        <w:ind w:left="187"/>
        <w:rPr>
          <w:color w:val="222222"/>
          <w:shd w:val="clear" w:color="auto" w:fill="FFFFFF"/>
        </w:rPr>
      </w:pPr>
      <w:r w:rsidRPr="00413A2A">
        <w:rPr>
          <w:color w:val="222222"/>
          <w:shd w:val="clear" w:color="auto" w:fill="FFFFFF"/>
        </w:rPr>
        <w:t xml:space="preserve">Singh, S., </w:t>
      </w:r>
      <w:proofErr w:type="spellStart"/>
      <w:r w:rsidRPr="00413A2A">
        <w:rPr>
          <w:b/>
          <w:bCs/>
          <w:color w:val="222222"/>
          <w:shd w:val="clear" w:color="auto" w:fill="FFFFFF"/>
        </w:rPr>
        <w:t>Akter</w:t>
      </w:r>
      <w:proofErr w:type="spellEnd"/>
      <w:r w:rsidRPr="00413A2A">
        <w:rPr>
          <w:b/>
          <w:bCs/>
          <w:color w:val="222222"/>
          <w:shd w:val="clear" w:color="auto" w:fill="FFFFFF"/>
        </w:rPr>
        <w:t>, R.,</w:t>
      </w:r>
      <w:r w:rsidRPr="00413A2A">
        <w:rPr>
          <w:color w:val="222222"/>
          <w:shd w:val="clear" w:color="auto" w:fill="FFFFFF"/>
        </w:rPr>
        <w:t xml:space="preserve"> Sultana, T., Liu, P., &amp; Lu, X. (2025). Generative Models for Personalized Federated Learning via Class-Separable Latent Spaces and Meta-Adaptation.</w:t>
      </w:r>
      <w:r w:rsidRPr="00413A2A">
        <w:rPr>
          <w:rStyle w:val="apple-converted-space"/>
          <w:rFonts w:eastAsiaTheme="majorEastAsia"/>
          <w:color w:val="222222"/>
          <w:shd w:val="clear" w:color="auto" w:fill="FFFFFF"/>
        </w:rPr>
        <w:t> </w:t>
      </w:r>
      <w:r w:rsidRPr="00413A2A">
        <w:rPr>
          <w:i/>
          <w:iCs/>
          <w:color w:val="222222"/>
        </w:rPr>
        <w:t>Journal of Hunan University Natural Sciences</w:t>
      </w:r>
      <w:r w:rsidRPr="00413A2A">
        <w:rPr>
          <w:color w:val="222222"/>
          <w:shd w:val="clear" w:color="auto" w:fill="FFFFFF"/>
        </w:rPr>
        <w:t>,</w:t>
      </w:r>
      <w:r w:rsidRPr="00413A2A">
        <w:rPr>
          <w:rStyle w:val="apple-converted-space"/>
          <w:rFonts w:eastAsiaTheme="majorEastAsia"/>
          <w:color w:val="222222"/>
          <w:shd w:val="clear" w:color="auto" w:fill="FFFFFF"/>
        </w:rPr>
        <w:t> </w:t>
      </w:r>
      <w:r w:rsidRPr="00413A2A">
        <w:rPr>
          <w:i/>
          <w:iCs/>
          <w:color w:val="222222"/>
        </w:rPr>
        <w:t>52</w:t>
      </w:r>
      <w:r w:rsidRPr="00413A2A">
        <w:rPr>
          <w:color w:val="222222"/>
          <w:shd w:val="clear" w:color="auto" w:fill="FFFFFF"/>
        </w:rPr>
        <w:t>(11).</w:t>
      </w:r>
    </w:p>
    <w:p w14:paraId="5D27BA64" w14:textId="77777777" w:rsidR="006375BF" w:rsidRPr="00413A2A" w:rsidRDefault="006375BF" w:rsidP="00C76802">
      <w:pPr>
        <w:spacing w:line="192" w:lineRule="auto"/>
        <w:ind w:left="187"/>
        <w:rPr>
          <w:rFonts w:eastAsia="Calibri"/>
          <w:bCs/>
          <w:w w:val="99"/>
        </w:rPr>
      </w:pPr>
    </w:p>
    <w:p w14:paraId="36630DDA" w14:textId="01D2DF0F" w:rsidR="00DD35C8" w:rsidRPr="00413A2A" w:rsidRDefault="006375BF" w:rsidP="00DD35C8">
      <w:pPr>
        <w:spacing w:line="192" w:lineRule="auto"/>
        <w:ind w:left="187"/>
      </w:pPr>
      <w:proofErr w:type="spellStart"/>
      <w:r w:rsidRPr="00413A2A">
        <w:rPr>
          <w:color w:val="222222"/>
          <w:shd w:val="clear" w:color="auto" w:fill="FFFFFF"/>
        </w:rPr>
        <w:t>Quadir</w:t>
      </w:r>
      <w:proofErr w:type="spellEnd"/>
      <w:r w:rsidRPr="00413A2A">
        <w:rPr>
          <w:color w:val="222222"/>
          <w:shd w:val="clear" w:color="auto" w:fill="FFFFFF"/>
        </w:rPr>
        <w:t xml:space="preserve">, B., Mostafa, K., Yang, J. C., Shen, J., &amp; </w:t>
      </w:r>
      <w:proofErr w:type="spellStart"/>
      <w:r w:rsidRPr="00413A2A">
        <w:rPr>
          <w:b/>
          <w:bCs/>
          <w:color w:val="222222"/>
          <w:shd w:val="clear" w:color="auto" w:fill="FFFFFF"/>
        </w:rPr>
        <w:t>Akter</w:t>
      </w:r>
      <w:proofErr w:type="spellEnd"/>
      <w:r w:rsidRPr="00413A2A">
        <w:rPr>
          <w:b/>
          <w:bCs/>
          <w:color w:val="222222"/>
          <w:shd w:val="clear" w:color="auto" w:fill="FFFFFF"/>
        </w:rPr>
        <w:t>, R.</w:t>
      </w:r>
      <w:r w:rsidRPr="00413A2A">
        <w:rPr>
          <w:color w:val="222222"/>
          <w:shd w:val="clear" w:color="auto" w:fill="FFFFFF"/>
        </w:rPr>
        <w:t xml:space="preserve"> (2023). ARCS approach to PTA-based programming language practice sessions: Factors influencing Programming Problem-Solving Skills. </w:t>
      </w:r>
      <w:r w:rsidRPr="00413A2A">
        <w:rPr>
          <w:i/>
          <w:iCs/>
          <w:color w:val="222222"/>
          <w:shd w:val="clear" w:color="auto" w:fill="FFFFFF"/>
        </w:rPr>
        <w:t>Education and Information Technologies</w:t>
      </w:r>
      <w:r w:rsidRPr="00413A2A">
        <w:rPr>
          <w:color w:val="222222"/>
          <w:shd w:val="clear" w:color="auto" w:fill="FFFFFF"/>
        </w:rPr>
        <w:t>, </w:t>
      </w:r>
      <w:r w:rsidRPr="00413A2A">
        <w:rPr>
          <w:i/>
          <w:iCs/>
          <w:color w:val="222222"/>
          <w:shd w:val="clear" w:color="auto" w:fill="FFFFFF"/>
        </w:rPr>
        <w:t>28</w:t>
      </w:r>
      <w:r w:rsidRPr="00413A2A">
        <w:rPr>
          <w:color w:val="222222"/>
          <w:shd w:val="clear" w:color="auto" w:fill="FFFFFF"/>
        </w:rPr>
        <w:t xml:space="preserve">(10), 13713-13735. </w:t>
      </w:r>
      <w:hyperlink r:id="rId9" w:history="1">
        <w:r w:rsidRPr="00413A2A">
          <w:rPr>
            <w:rStyle w:val="Hyperlink"/>
            <w:shd w:val="clear" w:color="auto" w:fill="FFFFFF"/>
          </w:rPr>
          <w:t>https://doi.org/10.1007/s10639-023-11740-6</w:t>
        </w:r>
      </w:hyperlink>
      <w:r w:rsidRPr="00413A2A">
        <w:rPr>
          <w:color w:val="222222"/>
          <w:shd w:val="clear" w:color="auto" w:fill="FFFFFF"/>
        </w:rPr>
        <w:t xml:space="preserve"> </w:t>
      </w:r>
      <w:r w:rsidR="00AA52C5" w:rsidRPr="00413A2A">
        <w:t xml:space="preserve"> </w:t>
      </w:r>
    </w:p>
    <w:p w14:paraId="42D37B07" w14:textId="30A558AC" w:rsidR="00DD35C8" w:rsidRPr="00413A2A" w:rsidRDefault="00DD35C8" w:rsidP="004F64CB">
      <w:pPr>
        <w:spacing w:line="192" w:lineRule="auto"/>
        <w:ind w:left="187"/>
        <w:rPr>
          <w:color w:val="222222"/>
          <w:shd w:val="clear" w:color="auto" w:fill="FFFFFF"/>
        </w:rPr>
      </w:pPr>
    </w:p>
    <w:p w14:paraId="3D41DF81" w14:textId="225C392D" w:rsidR="004F64CB" w:rsidRPr="00413A2A" w:rsidRDefault="004F64CB" w:rsidP="004F64CB">
      <w:pPr>
        <w:spacing w:line="192" w:lineRule="auto"/>
        <w:ind w:left="187"/>
      </w:pPr>
      <w:proofErr w:type="spellStart"/>
      <w:r w:rsidRPr="00413A2A">
        <w:rPr>
          <w:color w:val="222222"/>
          <w:shd w:val="clear" w:color="auto" w:fill="FFFFFF"/>
        </w:rPr>
        <w:t>Chunxiao</w:t>
      </w:r>
      <w:proofErr w:type="spellEnd"/>
      <w:r w:rsidRPr="00413A2A">
        <w:rPr>
          <w:color w:val="222222"/>
          <w:shd w:val="clear" w:color="auto" w:fill="FFFFFF"/>
        </w:rPr>
        <w:t xml:space="preserve">, L., </w:t>
      </w:r>
      <w:proofErr w:type="spellStart"/>
      <w:r w:rsidRPr="00413A2A">
        <w:rPr>
          <w:b/>
          <w:bCs/>
          <w:color w:val="222222"/>
          <w:shd w:val="clear" w:color="auto" w:fill="FFFFFF"/>
        </w:rPr>
        <w:t>Akter</w:t>
      </w:r>
      <w:proofErr w:type="spellEnd"/>
      <w:r w:rsidRPr="00413A2A">
        <w:rPr>
          <w:b/>
          <w:bCs/>
          <w:color w:val="222222"/>
          <w:shd w:val="clear" w:color="auto" w:fill="FFFFFF"/>
        </w:rPr>
        <w:t>, R.</w:t>
      </w:r>
      <w:r w:rsidR="00024D73">
        <w:rPr>
          <w:b/>
          <w:bCs/>
          <w:color w:val="222222"/>
          <w:shd w:val="clear" w:color="auto" w:fill="FFFFFF"/>
        </w:rPr>
        <w:t>,</w:t>
      </w:r>
      <w:r w:rsidRPr="00413A2A">
        <w:rPr>
          <w:color w:val="222222"/>
          <w:shd w:val="clear" w:color="auto" w:fill="FFFFFF"/>
        </w:rPr>
        <w:t xml:space="preserve"> </w:t>
      </w:r>
      <w:proofErr w:type="spellStart"/>
      <w:r w:rsidRPr="00413A2A">
        <w:rPr>
          <w:color w:val="222222"/>
          <w:shd w:val="clear" w:color="auto" w:fill="FFFFFF"/>
        </w:rPr>
        <w:t>Meijia</w:t>
      </w:r>
      <w:proofErr w:type="spellEnd"/>
      <w:r w:rsidRPr="00413A2A">
        <w:rPr>
          <w:color w:val="222222"/>
          <w:shd w:val="clear" w:color="auto" w:fill="FFFFFF"/>
        </w:rPr>
        <w:t xml:space="preserve">, T., </w:t>
      </w:r>
      <w:proofErr w:type="spellStart"/>
      <w:r w:rsidRPr="00413A2A">
        <w:rPr>
          <w:color w:val="222222"/>
          <w:shd w:val="clear" w:color="auto" w:fill="FFFFFF"/>
        </w:rPr>
        <w:t>Kexin</w:t>
      </w:r>
      <w:proofErr w:type="spellEnd"/>
      <w:r w:rsidRPr="00413A2A">
        <w:rPr>
          <w:color w:val="222222"/>
          <w:shd w:val="clear" w:color="auto" w:fill="FFFFFF"/>
        </w:rPr>
        <w:t>, W., Jiao, W., &amp; Xin Z., (2022). Research status and development suggestions of</w:t>
      </w:r>
      <w:r w:rsidRPr="00413A2A">
        <w:t xml:space="preserve"> </w:t>
      </w:r>
      <w:r w:rsidRPr="00413A2A">
        <w:rPr>
          <w:color w:val="222222"/>
          <w:shd w:val="clear" w:color="auto" w:fill="FFFFFF"/>
        </w:rPr>
        <w:t xml:space="preserve">Hawthorn pitting machine in China. </w:t>
      </w:r>
      <w:r w:rsidRPr="00413A2A">
        <w:rPr>
          <w:i/>
          <w:iCs/>
          <w:color w:val="222222"/>
          <w:shd w:val="clear" w:color="auto" w:fill="FFFFFF"/>
        </w:rPr>
        <w:t>Scientific Journal of Intelligent Systems</w:t>
      </w:r>
      <w:r w:rsidRPr="00413A2A">
        <w:t xml:space="preserve"> </w:t>
      </w:r>
      <w:r w:rsidRPr="00413A2A">
        <w:rPr>
          <w:i/>
          <w:iCs/>
          <w:color w:val="222222"/>
          <w:shd w:val="clear" w:color="auto" w:fill="FFFFFF"/>
        </w:rPr>
        <w:t xml:space="preserve">Research. </w:t>
      </w:r>
    </w:p>
    <w:p w14:paraId="40AF0CE9" w14:textId="470A434C" w:rsidR="004F64CB" w:rsidRPr="004F64CB" w:rsidRDefault="00B267B5" w:rsidP="004F64CB">
      <w:pPr>
        <w:spacing w:line="192" w:lineRule="auto"/>
        <w:ind w:left="187"/>
        <w:rPr>
          <w:lang w:val="en-CN"/>
        </w:rPr>
      </w:pPr>
      <w:r w:rsidRPr="003B6BBA">
        <w:rPr>
          <w:rFonts w:eastAsia="Cambria"/>
          <w:bCs/>
          <w:noProof/>
          <w:position w:val="-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2DA6244" wp14:editId="3944A869">
                <wp:simplePos x="0" y="0"/>
                <wp:positionH relativeFrom="margin">
                  <wp:posOffset>121524</wp:posOffset>
                </wp:positionH>
                <wp:positionV relativeFrom="page">
                  <wp:posOffset>6630594</wp:posOffset>
                </wp:positionV>
                <wp:extent cx="6939280" cy="178435"/>
                <wp:effectExtent l="12700" t="12700" r="0" b="12065"/>
                <wp:wrapNone/>
                <wp:docPr id="59556881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9280" cy="178435"/>
                          <a:chOff x="595" y="1259"/>
                          <a:chExt cx="10928" cy="281"/>
                        </a:xfrm>
                      </wpg:grpSpPr>
                      <wps:wsp>
                        <wps:cNvPr id="1834830608" name="Freeform 50"/>
                        <wps:cNvSpPr>
                          <a:spLocks/>
                        </wps:cNvSpPr>
                        <wps:spPr bwMode="auto">
                          <a:xfrm>
                            <a:off x="595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6509653" name="Freeform 51"/>
                        <wps:cNvSpPr>
                          <a:spLocks/>
                        </wps:cNvSpPr>
                        <wps:spPr bwMode="auto">
                          <a:xfrm>
                            <a:off x="625" y="1259"/>
                            <a:ext cx="3900" cy="281"/>
                          </a:xfrm>
                          <a:custGeom>
                            <a:avLst/>
                            <a:gdLst>
                              <a:gd name="T0" fmla="+- 0 625 625"/>
                              <a:gd name="T1" fmla="*/ T0 w 3900"/>
                              <a:gd name="T2" fmla="+- 0 1259 1259"/>
                              <a:gd name="T3" fmla="*/ 1259 h 281"/>
                              <a:gd name="T4" fmla="+- 0 4525 625"/>
                              <a:gd name="T5" fmla="*/ T4 w 3900"/>
                              <a:gd name="T6" fmla="+- 0 1259 1259"/>
                              <a:gd name="T7" fmla="*/ 1259 h 281"/>
                              <a:gd name="T8" fmla="+- 0 4525 625"/>
                              <a:gd name="T9" fmla="*/ T8 w 3900"/>
                              <a:gd name="T10" fmla="+- 0 1540 1259"/>
                              <a:gd name="T11" fmla="*/ 1540 h 281"/>
                              <a:gd name="T12" fmla="+- 0 625 625"/>
                              <a:gd name="T13" fmla="*/ T12 w 3900"/>
                              <a:gd name="T14" fmla="+- 0 1540 1259"/>
                              <a:gd name="T15" fmla="*/ 1540 h 281"/>
                              <a:gd name="T16" fmla="+- 0 625 625"/>
                              <a:gd name="T17" fmla="*/ T16 w 390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00" h="281">
                                <a:moveTo>
                                  <a:pt x="0" y="0"/>
                                </a:moveTo>
                                <a:lnTo>
                                  <a:pt x="3900" y="0"/>
                                </a:lnTo>
                                <a:lnTo>
                                  <a:pt x="390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123831" name="Freeform 52"/>
                        <wps:cNvSpPr>
                          <a:spLocks/>
                        </wps:cNvSpPr>
                        <wps:spPr bwMode="auto">
                          <a:xfrm>
                            <a:off x="4531" y="1259"/>
                            <a:ext cx="1692" cy="281"/>
                          </a:xfrm>
                          <a:custGeom>
                            <a:avLst/>
                            <a:gdLst>
                              <a:gd name="T0" fmla="+- 0 4525 4525"/>
                              <a:gd name="T1" fmla="*/ T0 w 1692"/>
                              <a:gd name="T2" fmla="+- 0 1259 1259"/>
                              <a:gd name="T3" fmla="*/ 1259 h 281"/>
                              <a:gd name="T4" fmla="+- 0 6217 4525"/>
                              <a:gd name="T5" fmla="*/ T4 w 1692"/>
                              <a:gd name="T6" fmla="+- 0 1259 1259"/>
                              <a:gd name="T7" fmla="*/ 1259 h 281"/>
                              <a:gd name="T8" fmla="+- 0 6217 4525"/>
                              <a:gd name="T9" fmla="*/ T8 w 1692"/>
                              <a:gd name="T10" fmla="+- 0 1540 1259"/>
                              <a:gd name="T11" fmla="*/ 1540 h 281"/>
                              <a:gd name="T12" fmla="+- 0 4525 4525"/>
                              <a:gd name="T13" fmla="*/ T12 w 1692"/>
                              <a:gd name="T14" fmla="+- 0 1540 1259"/>
                              <a:gd name="T15" fmla="*/ 1540 h 281"/>
                              <a:gd name="T16" fmla="+- 0 4525 4525"/>
                              <a:gd name="T17" fmla="*/ T16 w 1692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92" h="281">
                                <a:moveTo>
                                  <a:pt x="0" y="0"/>
                                </a:moveTo>
                                <a:lnTo>
                                  <a:pt x="1692" y="0"/>
                                </a:lnTo>
                                <a:lnTo>
                                  <a:pt x="1692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08569" name="Freeform 53"/>
                        <wps:cNvSpPr>
                          <a:spLocks/>
                        </wps:cNvSpPr>
                        <wps:spPr bwMode="auto">
                          <a:xfrm>
                            <a:off x="6238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94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3567405" name="Freeform 54"/>
                        <wps:cNvSpPr>
                          <a:spLocks/>
                        </wps:cNvSpPr>
                        <wps:spPr bwMode="auto">
                          <a:xfrm>
                            <a:off x="6259" y="1259"/>
                            <a:ext cx="1394" cy="281"/>
                          </a:xfrm>
                          <a:custGeom>
                            <a:avLst/>
                            <a:gdLst>
                              <a:gd name="T0" fmla="+- 0 6259 6259"/>
                              <a:gd name="T1" fmla="*/ T0 w 1394"/>
                              <a:gd name="T2" fmla="+- 0 1259 1259"/>
                              <a:gd name="T3" fmla="*/ 1259 h 281"/>
                              <a:gd name="T4" fmla="+- 0 7653 6259"/>
                              <a:gd name="T5" fmla="*/ T4 w 1394"/>
                              <a:gd name="T6" fmla="+- 0 1259 1259"/>
                              <a:gd name="T7" fmla="*/ 1259 h 281"/>
                              <a:gd name="T8" fmla="+- 0 7653 6259"/>
                              <a:gd name="T9" fmla="*/ T8 w 1394"/>
                              <a:gd name="T10" fmla="+- 0 1540 1259"/>
                              <a:gd name="T11" fmla="*/ 1540 h 281"/>
                              <a:gd name="T12" fmla="+- 0 6259 6259"/>
                              <a:gd name="T13" fmla="*/ T12 w 1394"/>
                              <a:gd name="T14" fmla="+- 0 1540 1259"/>
                              <a:gd name="T15" fmla="*/ 1540 h 281"/>
                              <a:gd name="T16" fmla="+- 0 6259 6259"/>
                              <a:gd name="T17" fmla="*/ T16 w 1394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94" h="281">
                                <a:moveTo>
                                  <a:pt x="0" y="0"/>
                                </a:moveTo>
                                <a:lnTo>
                                  <a:pt x="1394" y="0"/>
                                </a:lnTo>
                                <a:lnTo>
                                  <a:pt x="1394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5090966" name="Freeform 55"/>
                        <wps:cNvSpPr>
                          <a:spLocks/>
                        </wps:cNvSpPr>
                        <wps:spPr bwMode="auto">
                          <a:xfrm>
                            <a:off x="7653" y="1259"/>
                            <a:ext cx="3870" cy="281"/>
                          </a:xfrm>
                          <a:custGeom>
                            <a:avLst/>
                            <a:gdLst>
                              <a:gd name="T0" fmla="+- 0 7653 7653"/>
                              <a:gd name="T1" fmla="*/ T0 w 3870"/>
                              <a:gd name="T2" fmla="+- 0 1259 1259"/>
                              <a:gd name="T3" fmla="*/ 1259 h 281"/>
                              <a:gd name="T4" fmla="+- 0 11523 7653"/>
                              <a:gd name="T5" fmla="*/ T4 w 3870"/>
                              <a:gd name="T6" fmla="+- 0 1259 1259"/>
                              <a:gd name="T7" fmla="*/ 1259 h 281"/>
                              <a:gd name="T8" fmla="+- 0 11523 7653"/>
                              <a:gd name="T9" fmla="*/ T8 w 3870"/>
                              <a:gd name="T10" fmla="+- 0 1540 1259"/>
                              <a:gd name="T11" fmla="*/ 1540 h 281"/>
                              <a:gd name="T12" fmla="+- 0 7653 7653"/>
                              <a:gd name="T13" fmla="*/ T12 w 3870"/>
                              <a:gd name="T14" fmla="+- 0 1540 1259"/>
                              <a:gd name="T15" fmla="*/ 1540 h 281"/>
                              <a:gd name="T16" fmla="+- 0 7653 7653"/>
                              <a:gd name="T17" fmla="*/ T16 w 387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70" h="281">
                                <a:moveTo>
                                  <a:pt x="0" y="0"/>
                                </a:moveTo>
                                <a:lnTo>
                                  <a:pt x="3870" y="0"/>
                                </a:lnTo>
                                <a:lnTo>
                                  <a:pt x="387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DE4B88" id="Group 1" o:spid="_x0000_s1026" style="position:absolute;margin-left:9.55pt;margin-top:522.1pt;width:546.4pt;height:14.05pt;z-index:-251658240;mso-position-horizontal-relative:margin;mso-position-vertical-relative:page" coordorigin="595,1259" coordsize="10928,2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">
                <v:shape id="Freeform 50" o:spid="_x0000_s1027" style="position:absolute;left:595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" path="m,281l,e" filled="f" strokecolor="#e7e6e6" strokeweight="3.1pt">
                  <v:path arrowok="t" o:connecttype="custom" o:connectlocs="0,1540;0,1259" o:connectangles="0,0"/>
                </v:shape>
                <v:shape id="Freeform 51" o:spid="_x0000_s1028" style="position:absolute;left:625;top:1259;width:3900;height:281;visibility:visible;mso-wrap-style:square;v-text-anchor:top" coordsize="390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" path="m,l3900,r,281l,281,,xe" fillcolor="#e7e6e6" stroked="f">
                  <v:path arrowok="t" o:connecttype="custom" o:connectlocs="0,1259;3900,1259;3900,1540;0,1540;0,1259" o:connectangles="0,0,0,0,0"/>
                </v:shape>
                <v:shape id="Freeform 52" o:spid="_x0000_s1029" style="position:absolute;left:4531;top:1259;width:1692;height:281;visibility:visible;mso-wrap-style:square;v-text-anchor:top" coordsize="1692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" path="m,l1692,r,281l,281,,xe" fillcolor="#e7e6e6" stroked="f">
                  <v:path arrowok="t" o:connecttype="custom" o:connectlocs="0,1259;1692,1259;1692,1540;0,1540;0,1259" o:connectangles="0,0,0,0,0"/>
                </v:shape>
                <v:shape id="Freeform 53" o:spid="_x0000_s1030" style="position:absolute;left:6238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" path="m,281l,e" filled="f" strokecolor="#e7e6e6" strokeweight="2.2pt">
                  <v:path arrowok="t" o:connecttype="custom" o:connectlocs="0,1540;0,1259" o:connectangles="0,0"/>
                </v:shape>
                <v:shape id="Freeform 54" o:spid="_x0000_s1031" style="position:absolute;left:6259;top:1259;width:1394;height:281;visibility:visible;mso-wrap-style:square;v-text-anchor:top" coordsize="1394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" path="m,l1394,r,281l,281,,xe" fillcolor="#e7e6e6" stroked="f">
                  <v:path arrowok="t" o:connecttype="custom" o:connectlocs="0,1259;1394,1259;1394,1540;0,1540;0,1259" o:connectangles="0,0,0,0,0"/>
                </v:shape>
                <v:shape id="Freeform 55" o:spid="_x0000_s1032" style="position:absolute;left:7653;top:1259;width:3870;height:281;visibility:visible;mso-wrap-style:square;v-text-anchor:top" coordsize="387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" path="m,l3870,r,281l,281,,xe" fillcolor="#e7e6e6" stroked="f">
                  <v:path arrowok="t" o:connecttype="custom" o:connectlocs="0,1259;3870,1259;3870,1540;0,1540;0,1259" o:connectangles="0,0,0,0,0"/>
                </v:shape>
                <w10:wrap anchorx="margin" anchory="page"/>
              </v:group>
            </w:pict>
          </mc:Fallback>
        </mc:AlternateContent>
      </w:r>
    </w:p>
    <w:p w14:paraId="6C84F622" w14:textId="17D3FF9B" w:rsidR="00DD35C8" w:rsidRPr="004D6217" w:rsidRDefault="001B1F26" w:rsidP="004D6217">
      <w:pPr>
        <w:spacing w:line="192" w:lineRule="auto"/>
        <w:jc w:val="center"/>
      </w:pPr>
      <w:r w:rsidRPr="004F64CB">
        <w:rPr>
          <w:sz w:val="24"/>
          <w:szCs w:val="24"/>
        </w:rPr>
        <w:t>WORKI</w:t>
      </w:r>
      <w:r w:rsidR="00F35C75" w:rsidRPr="004F64CB">
        <w:rPr>
          <w:sz w:val="24"/>
          <w:szCs w:val="24"/>
        </w:rPr>
        <w:t>NG</w:t>
      </w:r>
      <w:r w:rsidR="00536843" w:rsidRPr="004F64CB">
        <w:rPr>
          <w:sz w:val="24"/>
          <w:szCs w:val="24"/>
        </w:rPr>
        <w:t xml:space="preserve"> PAPERS</w:t>
      </w:r>
    </w:p>
    <w:p w14:paraId="10CA35F2" w14:textId="77777777" w:rsidR="004D6217" w:rsidRPr="004D6217" w:rsidRDefault="006375BF" w:rsidP="004D6217">
      <w:pPr>
        <w:spacing w:line="276" w:lineRule="auto"/>
        <w:ind w:left="187"/>
      </w:pPr>
      <w:proofErr w:type="spellStart"/>
      <w:r w:rsidRPr="004D6217">
        <w:rPr>
          <w:b/>
          <w:bCs/>
          <w:color w:val="222222"/>
          <w:shd w:val="clear" w:color="auto" w:fill="FFFFFF"/>
        </w:rPr>
        <w:t>Akter</w:t>
      </w:r>
      <w:proofErr w:type="spellEnd"/>
      <w:r w:rsidRPr="004D6217">
        <w:rPr>
          <w:b/>
          <w:bCs/>
          <w:color w:val="222222"/>
          <w:shd w:val="clear" w:color="auto" w:fill="FFFFFF"/>
        </w:rPr>
        <w:t>, R.,</w:t>
      </w:r>
      <w:r w:rsidRPr="004D6217">
        <w:rPr>
          <w:color w:val="222222"/>
          <w:shd w:val="clear" w:color="auto" w:fill="FFFFFF"/>
        </w:rPr>
        <w:t xml:space="preserve"> </w:t>
      </w:r>
      <w:proofErr w:type="spellStart"/>
      <w:r w:rsidRPr="004D6217">
        <w:rPr>
          <w:color w:val="222222"/>
          <w:shd w:val="clear" w:color="auto" w:fill="FFFFFF"/>
        </w:rPr>
        <w:t>Naizheng</w:t>
      </w:r>
      <w:proofErr w:type="spellEnd"/>
      <w:r w:rsidRPr="004D6217">
        <w:rPr>
          <w:color w:val="222222"/>
          <w:shd w:val="clear" w:color="auto" w:fill="FFFFFF"/>
        </w:rPr>
        <w:t>, B., Ullah, I., Singh, S., &amp; Singh, A.,</w:t>
      </w:r>
      <w:r w:rsidR="00860033" w:rsidRPr="004D6217">
        <w:t xml:space="preserve"> “</w:t>
      </w:r>
      <w:r w:rsidRPr="004D6217">
        <w:t>Fair Client Selection and Encrypted Aggregation: A Federated Learning Framework for Intrusion Detection in Resource-Constrained Networks.</w:t>
      </w:r>
      <w:r w:rsidR="00BE183B" w:rsidRPr="004D6217">
        <w:t>” (</w:t>
      </w:r>
      <w:r w:rsidR="005A1FD3" w:rsidRPr="004D6217">
        <w:t>Submitted</w:t>
      </w:r>
      <w:r w:rsidR="00BE183B" w:rsidRPr="004D6217">
        <w:t>)</w:t>
      </w:r>
    </w:p>
    <w:p w14:paraId="1C0DC9E4" w14:textId="5FA59C4D" w:rsidR="007517A7" w:rsidRPr="00B267B5" w:rsidRDefault="00B267B5" w:rsidP="00B267B5">
      <w:pPr>
        <w:spacing w:line="276" w:lineRule="auto"/>
        <w:ind w:left="187"/>
      </w:pPr>
      <w:r w:rsidRPr="004D6217">
        <w:rPr>
          <w:rFonts w:eastAsia="Cambria"/>
          <w:bCs/>
          <w:noProof/>
          <w:position w:val="-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53A5FF23" wp14:editId="60E5F9A9">
                <wp:simplePos x="0" y="0"/>
                <wp:positionH relativeFrom="margin">
                  <wp:posOffset>88678</wp:posOffset>
                </wp:positionH>
                <wp:positionV relativeFrom="page">
                  <wp:posOffset>7424099</wp:posOffset>
                </wp:positionV>
                <wp:extent cx="6959600" cy="252441"/>
                <wp:effectExtent l="0" t="0" r="0" b="0"/>
                <wp:wrapNone/>
                <wp:docPr id="209415962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9600" cy="252441"/>
                          <a:chOff x="564" y="1228"/>
                          <a:chExt cx="10959" cy="343"/>
                        </a:xfrm>
                      </wpg:grpSpPr>
                      <wps:wsp>
                        <wps:cNvPr id="1553269192" name="Freeform 50"/>
                        <wps:cNvSpPr>
                          <a:spLocks/>
                        </wps:cNvSpPr>
                        <wps:spPr bwMode="auto">
                          <a:xfrm>
                            <a:off x="595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33675" name="Freeform 51"/>
                        <wps:cNvSpPr>
                          <a:spLocks/>
                        </wps:cNvSpPr>
                        <wps:spPr bwMode="auto">
                          <a:xfrm>
                            <a:off x="625" y="1259"/>
                            <a:ext cx="3900" cy="281"/>
                          </a:xfrm>
                          <a:custGeom>
                            <a:avLst/>
                            <a:gdLst>
                              <a:gd name="T0" fmla="+- 0 625 625"/>
                              <a:gd name="T1" fmla="*/ T0 w 3900"/>
                              <a:gd name="T2" fmla="+- 0 1259 1259"/>
                              <a:gd name="T3" fmla="*/ 1259 h 281"/>
                              <a:gd name="T4" fmla="+- 0 4525 625"/>
                              <a:gd name="T5" fmla="*/ T4 w 3900"/>
                              <a:gd name="T6" fmla="+- 0 1259 1259"/>
                              <a:gd name="T7" fmla="*/ 1259 h 281"/>
                              <a:gd name="T8" fmla="+- 0 4525 625"/>
                              <a:gd name="T9" fmla="*/ T8 w 3900"/>
                              <a:gd name="T10" fmla="+- 0 1540 1259"/>
                              <a:gd name="T11" fmla="*/ 1540 h 281"/>
                              <a:gd name="T12" fmla="+- 0 625 625"/>
                              <a:gd name="T13" fmla="*/ T12 w 3900"/>
                              <a:gd name="T14" fmla="+- 0 1540 1259"/>
                              <a:gd name="T15" fmla="*/ 1540 h 281"/>
                              <a:gd name="T16" fmla="+- 0 625 625"/>
                              <a:gd name="T17" fmla="*/ T16 w 390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00" h="281">
                                <a:moveTo>
                                  <a:pt x="0" y="0"/>
                                </a:moveTo>
                                <a:lnTo>
                                  <a:pt x="3900" y="0"/>
                                </a:lnTo>
                                <a:lnTo>
                                  <a:pt x="390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8619868" name="Freeform 52"/>
                        <wps:cNvSpPr>
                          <a:spLocks/>
                        </wps:cNvSpPr>
                        <wps:spPr bwMode="auto">
                          <a:xfrm>
                            <a:off x="4525" y="1259"/>
                            <a:ext cx="1692" cy="281"/>
                          </a:xfrm>
                          <a:custGeom>
                            <a:avLst/>
                            <a:gdLst>
                              <a:gd name="T0" fmla="+- 0 4525 4525"/>
                              <a:gd name="T1" fmla="*/ T0 w 1692"/>
                              <a:gd name="T2" fmla="+- 0 1259 1259"/>
                              <a:gd name="T3" fmla="*/ 1259 h 281"/>
                              <a:gd name="T4" fmla="+- 0 6217 4525"/>
                              <a:gd name="T5" fmla="*/ T4 w 1692"/>
                              <a:gd name="T6" fmla="+- 0 1259 1259"/>
                              <a:gd name="T7" fmla="*/ 1259 h 281"/>
                              <a:gd name="T8" fmla="+- 0 6217 4525"/>
                              <a:gd name="T9" fmla="*/ T8 w 1692"/>
                              <a:gd name="T10" fmla="+- 0 1540 1259"/>
                              <a:gd name="T11" fmla="*/ 1540 h 281"/>
                              <a:gd name="T12" fmla="+- 0 4525 4525"/>
                              <a:gd name="T13" fmla="*/ T12 w 1692"/>
                              <a:gd name="T14" fmla="+- 0 1540 1259"/>
                              <a:gd name="T15" fmla="*/ 1540 h 281"/>
                              <a:gd name="T16" fmla="+- 0 4525 4525"/>
                              <a:gd name="T17" fmla="*/ T16 w 1692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92" h="281">
                                <a:moveTo>
                                  <a:pt x="0" y="0"/>
                                </a:moveTo>
                                <a:lnTo>
                                  <a:pt x="1692" y="0"/>
                                </a:lnTo>
                                <a:lnTo>
                                  <a:pt x="1692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0111566" name="Freeform 53"/>
                        <wps:cNvSpPr>
                          <a:spLocks/>
                        </wps:cNvSpPr>
                        <wps:spPr bwMode="auto">
                          <a:xfrm>
                            <a:off x="6238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94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844292" name="Freeform 54"/>
                        <wps:cNvSpPr>
                          <a:spLocks/>
                        </wps:cNvSpPr>
                        <wps:spPr bwMode="auto">
                          <a:xfrm>
                            <a:off x="6259" y="1259"/>
                            <a:ext cx="1394" cy="281"/>
                          </a:xfrm>
                          <a:custGeom>
                            <a:avLst/>
                            <a:gdLst>
                              <a:gd name="T0" fmla="+- 0 6259 6259"/>
                              <a:gd name="T1" fmla="*/ T0 w 1394"/>
                              <a:gd name="T2" fmla="+- 0 1259 1259"/>
                              <a:gd name="T3" fmla="*/ 1259 h 281"/>
                              <a:gd name="T4" fmla="+- 0 7653 6259"/>
                              <a:gd name="T5" fmla="*/ T4 w 1394"/>
                              <a:gd name="T6" fmla="+- 0 1259 1259"/>
                              <a:gd name="T7" fmla="*/ 1259 h 281"/>
                              <a:gd name="T8" fmla="+- 0 7653 6259"/>
                              <a:gd name="T9" fmla="*/ T8 w 1394"/>
                              <a:gd name="T10" fmla="+- 0 1540 1259"/>
                              <a:gd name="T11" fmla="*/ 1540 h 281"/>
                              <a:gd name="T12" fmla="+- 0 6259 6259"/>
                              <a:gd name="T13" fmla="*/ T12 w 1394"/>
                              <a:gd name="T14" fmla="+- 0 1540 1259"/>
                              <a:gd name="T15" fmla="*/ 1540 h 281"/>
                              <a:gd name="T16" fmla="+- 0 6259 6259"/>
                              <a:gd name="T17" fmla="*/ T16 w 1394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94" h="281">
                                <a:moveTo>
                                  <a:pt x="0" y="0"/>
                                </a:moveTo>
                                <a:lnTo>
                                  <a:pt x="1394" y="0"/>
                                </a:lnTo>
                                <a:lnTo>
                                  <a:pt x="1394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132902" name="Freeform 55"/>
                        <wps:cNvSpPr>
                          <a:spLocks/>
                        </wps:cNvSpPr>
                        <wps:spPr bwMode="auto">
                          <a:xfrm>
                            <a:off x="7653" y="1259"/>
                            <a:ext cx="3870" cy="281"/>
                          </a:xfrm>
                          <a:custGeom>
                            <a:avLst/>
                            <a:gdLst>
                              <a:gd name="T0" fmla="+- 0 7653 7653"/>
                              <a:gd name="T1" fmla="*/ T0 w 3870"/>
                              <a:gd name="T2" fmla="+- 0 1259 1259"/>
                              <a:gd name="T3" fmla="*/ 1259 h 281"/>
                              <a:gd name="T4" fmla="+- 0 11523 7653"/>
                              <a:gd name="T5" fmla="*/ T4 w 3870"/>
                              <a:gd name="T6" fmla="+- 0 1259 1259"/>
                              <a:gd name="T7" fmla="*/ 1259 h 281"/>
                              <a:gd name="T8" fmla="+- 0 11523 7653"/>
                              <a:gd name="T9" fmla="*/ T8 w 3870"/>
                              <a:gd name="T10" fmla="+- 0 1540 1259"/>
                              <a:gd name="T11" fmla="*/ 1540 h 281"/>
                              <a:gd name="T12" fmla="+- 0 7653 7653"/>
                              <a:gd name="T13" fmla="*/ T12 w 3870"/>
                              <a:gd name="T14" fmla="+- 0 1540 1259"/>
                              <a:gd name="T15" fmla="*/ 1540 h 281"/>
                              <a:gd name="T16" fmla="+- 0 7653 7653"/>
                              <a:gd name="T17" fmla="*/ T16 w 387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70" h="281">
                                <a:moveTo>
                                  <a:pt x="0" y="0"/>
                                </a:moveTo>
                                <a:lnTo>
                                  <a:pt x="3870" y="0"/>
                                </a:lnTo>
                                <a:lnTo>
                                  <a:pt x="387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F7D96A" id="Group 1" o:spid="_x0000_s1026" style="position:absolute;margin-left:7pt;margin-top:584.55pt;width:548pt;height:19.9pt;z-index:-251625472;mso-position-horizontal-relative:margin;mso-position-vertical-relative:page" coordorigin="564,1228" coordsize="10959,3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">
                <v:shape id="Freeform 50" o:spid="_x0000_s1027" style="position:absolute;left:595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" path="m,281l,e" filled="f" strokecolor="#e7e6e6" strokeweight="3.1pt">
                  <v:path arrowok="t" o:connecttype="custom" o:connectlocs="0,1540;0,1259" o:connectangles="0,0"/>
                </v:shape>
                <v:shape id="Freeform 51" o:spid="_x0000_s1028" style="position:absolute;left:625;top:1259;width:3900;height:281;visibility:visible;mso-wrap-style:square;v-text-anchor:top" coordsize="390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" path="m,l3900,r,281l,281,,xe" fillcolor="#e7e6e6" stroked="f">
                  <v:path arrowok="t" o:connecttype="custom" o:connectlocs="0,1259;3900,1259;3900,1540;0,1540;0,1259" o:connectangles="0,0,0,0,0"/>
                </v:shape>
                <v:shape id="Freeform 52" o:spid="_x0000_s1029" style="position:absolute;left:4525;top:1259;width:1692;height:281;visibility:visible;mso-wrap-style:square;v-text-anchor:top" coordsize="1692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" path="m,l1692,r,281l,281,,xe" fillcolor="#e7e6e6" stroked="f">
                  <v:path arrowok="t" o:connecttype="custom" o:connectlocs="0,1259;1692,1259;1692,1540;0,1540;0,1259" o:connectangles="0,0,0,0,0"/>
                </v:shape>
                <v:shape id="Freeform 53" o:spid="_x0000_s1030" style="position:absolute;left:6238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" path="m,281l,e" filled="f" strokecolor="#e7e6e6" strokeweight="2.2pt">
                  <v:path arrowok="t" o:connecttype="custom" o:connectlocs="0,1540;0,1259" o:connectangles="0,0"/>
                </v:shape>
                <v:shape id="Freeform 54" o:spid="_x0000_s1031" style="position:absolute;left:6259;top:1259;width:1394;height:281;visibility:visible;mso-wrap-style:square;v-text-anchor:top" coordsize="1394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" path="m,l1394,r,281l,281,,xe" fillcolor="#e7e6e6" stroked="f">
                  <v:path arrowok="t" o:connecttype="custom" o:connectlocs="0,1259;1394,1259;1394,1540;0,1540;0,1259" o:connectangles="0,0,0,0,0"/>
                </v:shape>
                <v:shape id="Freeform 55" o:spid="_x0000_s1032" style="position:absolute;left:7653;top:1259;width:3870;height:281;visibility:visible;mso-wrap-style:square;v-text-anchor:top" coordsize="387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" path="m,l3870,r,281l,281,,xe" fillcolor="#e7e6e6" stroked="f">
                  <v:path arrowok="t" o:connecttype="custom" o:connectlocs="0,1259;3870,1259;3870,1540;0,1540;0,1259" o:connectangles="0,0,0,0,0"/>
                </v:shape>
                <w10:wrap anchorx="margin" anchory="page"/>
              </v:group>
            </w:pict>
          </mc:Fallback>
        </mc:AlternateContent>
      </w:r>
      <w:r w:rsidR="004D6217" w:rsidRPr="004D6217">
        <w:rPr>
          <w:color w:val="222222"/>
          <w:shd w:val="clear" w:color="auto" w:fill="FFFFFF"/>
        </w:rPr>
        <w:t xml:space="preserve">Singh, S., </w:t>
      </w:r>
      <w:proofErr w:type="spellStart"/>
      <w:r w:rsidR="004D6217" w:rsidRPr="004D6217">
        <w:rPr>
          <w:b/>
          <w:bCs/>
          <w:color w:val="222222"/>
          <w:shd w:val="clear" w:color="auto" w:fill="FFFFFF"/>
        </w:rPr>
        <w:t>Rokaya</w:t>
      </w:r>
      <w:proofErr w:type="spellEnd"/>
      <w:r w:rsidR="004D6217" w:rsidRPr="004D6217">
        <w:rPr>
          <w:b/>
          <w:bCs/>
          <w:color w:val="222222"/>
          <w:shd w:val="clear" w:color="auto" w:fill="FFFFFF"/>
        </w:rPr>
        <w:t>, A.,</w:t>
      </w:r>
      <w:r w:rsidR="004D6217" w:rsidRPr="004D6217">
        <w:rPr>
          <w:color w:val="222222"/>
          <w:shd w:val="clear" w:color="auto" w:fill="FFFFFF"/>
        </w:rPr>
        <w:t xml:space="preserve"> </w:t>
      </w:r>
      <w:proofErr w:type="spellStart"/>
      <w:r w:rsidR="004D6217" w:rsidRPr="004D6217">
        <w:t>Rishat</w:t>
      </w:r>
      <w:proofErr w:type="spellEnd"/>
      <w:r w:rsidR="004D6217" w:rsidRPr="004D6217">
        <w:t xml:space="preserve">, M. A. S. A., </w:t>
      </w:r>
      <w:r w:rsidR="004D6217" w:rsidRPr="004D6217">
        <w:rPr>
          <w:color w:val="222222"/>
          <w:shd w:val="clear" w:color="auto" w:fill="FFFFFF"/>
        </w:rPr>
        <w:t xml:space="preserve">&amp; </w:t>
      </w:r>
      <w:proofErr w:type="spellStart"/>
      <w:r w:rsidR="004D6217" w:rsidRPr="004D6217">
        <w:rPr>
          <w:color w:val="222222"/>
          <w:shd w:val="clear" w:color="auto" w:fill="FFFFFF"/>
        </w:rPr>
        <w:t>Naizheng</w:t>
      </w:r>
      <w:proofErr w:type="spellEnd"/>
      <w:r w:rsidR="004D6217" w:rsidRPr="004D6217">
        <w:rPr>
          <w:color w:val="222222"/>
          <w:shd w:val="clear" w:color="auto" w:fill="FFFFFF"/>
        </w:rPr>
        <w:t>, B., (2025), “</w:t>
      </w:r>
      <w:proofErr w:type="spellStart"/>
      <w:r w:rsidR="00413A2A" w:rsidRPr="004D6217">
        <w:t>GraphSAGE</w:t>
      </w:r>
      <w:proofErr w:type="spellEnd"/>
      <w:r w:rsidR="00413A2A" w:rsidRPr="004D6217">
        <w:t>-Driven Multi-Omics Learning for Tumor Purity and Microenvironment Classification</w:t>
      </w:r>
      <w:r w:rsidR="004D6217" w:rsidRPr="004D6217">
        <w:t>”. (Submitted)</w:t>
      </w:r>
    </w:p>
    <w:p w14:paraId="0D09058C" w14:textId="2E807CBF" w:rsidR="004F64CB" w:rsidRPr="000D4FB8" w:rsidRDefault="001B1F26" w:rsidP="004D6217">
      <w:pPr>
        <w:spacing w:before="20"/>
        <w:jc w:val="center"/>
        <w:rPr>
          <w:sz w:val="24"/>
          <w:szCs w:val="24"/>
        </w:rPr>
      </w:pPr>
      <w:r w:rsidRPr="00C37AF7">
        <w:rPr>
          <w:sz w:val="24"/>
          <w:szCs w:val="24"/>
        </w:rPr>
        <w:t>AWARDS AND HONORS</w:t>
      </w:r>
    </w:p>
    <w:p w14:paraId="4A94E8FC" w14:textId="076084D8" w:rsidR="001938C3" w:rsidRDefault="001938C3" w:rsidP="001938C3">
      <w:pPr>
        <w:pStyle w:val="p1"/>
        <w:ind w:firstLine="200"/>
      </w:pPr>
      <w:r>
        <w:t>Received merit</w:t>
      </w:r>
      <w:r>
        <w:rPr>
          <w:lang w:val="en-US"/>
        </w:rPr>
        <w:t>-</w:t>
      </w:r>
      <w:r>
        <w:t xml:space="preserve">based provincial scholarship from the government of </w:t>
      </w:r>
      <w:r>
        <w:rPr>
          <w:lang w:val="en-US"/>
        </w:rPr>
        <w:t>S</w:t>
      </w:r>
      <w:r>
        <w:t>handong</w:t>
      </w:r>
      <w:r>
        <w:rPr>
          <w:lang w:val="en-US"/>
        </w:rPr>
        <w:t xml:space="preserve"> P</w:t>
      </w:r>
      <w:r>
        <w:t xml:space="preserve">rovince, </w:t>
      </w:r>
      <w:r w:rsidR="004D6217">
        <w:rPr>
          <w:lang w:val="en-US"/>
        </w:rPr>
        <w:t>C</w:t>
      </w:r>
      <w:r>
        <w:t>hina</w:t>
      </w:r>
    </w:p>
    <w:p w14:paraId="7946FD19" w14:textId="0EC5B9D0" w:rsidR="001938C3" w:rsidRDefault="001938C3" w:rsidP="001938C3">
      <w:pPr>
        <w:pStyle w:val="p1"/>
        <w:ind w:firstLine="200"/>
      </w:pPr>
      <w:r>
        <w:t xml:space="preserve">Received poet recitation certification from </w:t>
      </w:r>
      <w:r>
        <w:rPr>
          <w:lang w:val="en-US"/>
        </w:rPr>
        <w:t>S</w:t>
      </w:r>
      <w:r>
        <w:t xml:space="preserve">handong </w:t>
      </w:r>
      <w:r>
        <w:rPr>
          <w:lang w:val="en-US"/>
        </w:rPr>
        <w:t>U</w:t>
      </w:r>
      <w:r>
        <w:t xml:space="preserve">niversity of </w:t>
      </w:r>
      <w:r w:rsidR="004F64CB">
        <w:rPr>
          <w:lang w:val="en-US"/>
        </w:rPr>
        <w:t>T</w:t>
      </w:r>
      <w:r>
        <w:t>echnology</w:t>
      </w:r>
    </w:p>
    <w:p w14:paraId="38CC67A3" w14:textId="36AB36E8" w:rsidR="00765411" w:rsidRPr="00765411" w:rsidRDefault="00B267B5" w:rsidP="001938C3">
      <w:pPr>
        <w:pStyle w:val="p1"/>
        <w:ind w:firstLine="200"/>
        <w:rPr>
          <w:lang w:val="en-US"/>
        </w:rPr>
      </w:pPr>
      <w:r w:rsidRPr="003B6BBA">
        <w:rPr>
          <w:rFonts w:eastAsia="Cambria"/>
          <w:bCs/>
          <w:noProof/>
          <w:position w:val="-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E3ECA66" wp14:editId="168D0DE4">
                <wp:simplePos x="0" y="0"/>
                <wp:positionH relativeFrom="page">
                  <wp:posOffset>399430</wp:posOffset>
                </wp:positionH>
                <wp:positionV relativeFrom="page">
                  <wp:posOffset>8063559</wp:posOffset>
                </wp:positionV>
                <wp:extent cx="6959600" cy="217805"/>
                <wp:effectExtent l="0" t="0" r="0" b="0"/>
                <wp:wrapNone/>
                <wp:docPr id="149627240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9600" cy="217805"/>
                          <a:chOff x="564" y="1228"/>
                          <a:chExt cx="10959" cy="343"/>
                        </a:xfrm>
                      </wpg:grpSpPr>
                      <wps:wsp>
                        <wps:cNvPr id="223819310" name="Freeform 50"/>
                        <wps:cNvSpPr>
                          <a:spLocks/>
                        </wps:cNvSpPr>
                        <wps:spPr bwMode="auto">
                          <a:xfrm>
                            <a:off x="595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7325540" name="Freeform 51"/>
                        <wps:cNvSpPr>
                          <a:spLocks/>
                        </wps:cNvSpPr>
                        <wps:spPr bwMode="auto">
                          <a:xfrm>
                            <a:off x="625" y="1259"/>
                            <a:ext cx="3900" cy="281"/>
                          </a:xfrm>
                          <a:custGeom>
                            <a:avLst/>
                            <a:gdLst>
                              <a:gd name="T0" fmla="+- 0 625 625"/>
                              <a:gd name="T1" fmla="*/ T0 w 3900"/>
                              <a:gd name="T2" fmla="+- 0 1259 1259"/>
                              <a:gd name="T3" fmla="*/ 1259 h 281"/>
                              <a:gd name="T4" fmla="+- 0 4525 625"/>
                              <a:gd name="T5" fmla="*/ T4 w 3900"/>
                              <a:gd name="T6" fmla="+- 0 1259 1259"/>
                              <a:gd name="T7" fmla="*/ 1259 h 281"/>
                              <a:gd name="T8" fmla="+- 0 4525 625"/>
                              <a:gd name="T9" fmla="*/ T8 w 3900"/>
                              <a:gd name="T10" fmla="+- 0 1540 1259"/>
                              <a:gd name="T11" fmla="*/ 1540 h 281"/>
                              <a:gd name="T12" fmla="+- 0 625 625"/>
                              <a:gd name="T13" fmla="*/ T12 w 3900"/>
                              <a:gd name="T14" fmla="+- 0 1540 1259"/>
                              <a:gd name="T15" fmla="*/ 1540 h 281"/>
                              <a:gd name="T16" fmla="+- 0 625 625"/>
                              <a:gd name="T17" fmla="*/ T16 w 390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00" h="281">
                                <a:moveTo>
                                  <a:pt x="0" y="0"/>
                                </a:moveTo>
                                <a:lnTo>
                                  <a:pt x="3900" y="0"/>
                                </a:lnTo>
                                <a:lnTo>
                                  <a:pt x="390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035639" name="Freeform 52"/>
                        <wps:cNvSpPr>
                          <a:spLocks/>
                        </wps:cNvSpPr>
                        <wps:spPr bwMode="auto">
                          <a:xfrm>
                            <a:off x="4525" y="1259"/>
                            <a:ext cx="1692" cy="281"/>
                          </a:xfrm>
                          <a:custGeom>
                            <a:avLst/>
                            <a:gdLst>
                              <a:gd name="T0" fmla="+- 0 4525 4525"/>
                              <a:gd name="T1" fmla="*/ T0 w 1692"/>
                              <a:gd name="T2" fmla="+- 0 1259 1259"/>
                              <a:gd name="T3" fmla="*/ 1259 h 281"/>
                              <a:gd name="T4" fmla="+- 0 6217 4525"/>
                              <a:gd name="T5" fmla="*/ T4 w 1692"/>
                              <a:gd name="T6" fmla="+- 0 1259 1259"/>
                              <a:gd name="T7" fmla="*/ 1259 h 281"/>
                              <a:gd name="T8" fmla="+- 0 6217 4525"/>
                              <a:gd name="T9" fmla="*/ T8 w 1692"/>
                              <a:gd name="T10" fmla="+- 0 1540 1259"/>
                              <a:gd name="T11" fmla="*/ 1540 h 281"/>
                              <a:gd name="T12" fmla="+- 0 4525 4525"/>
                              <a:gd name="T13" fmla="*/ T12 w 1692"/>
                              <a:gd name="T14" fmla="+- 0 1540 1259"/>
                              <a:gd name="T15" fmla="*/ 1540 h 281"/>
                              <a:gd name="T16" fmla="+- 0 4525 4525"/>
                              <a:gd name="T17" fmla="*/ T16 w 1692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692" h="281">
                                <a:moveTo>
                                  <a:pt x="0" y="0"/>
                                </a:moveTo>
                                <a:lnTo>
                                  <a:pt x="1692" y="0"/>
                                </a:lnTo>
                                <a:lnTo>
                                  <a:pt x="1692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211" name="Freeform 53"/>
                        <wps:cNvSpPr>
                          <a:spLocks/>
                        </wps:cNvSpPr>
                        <wps:spPr bwMode="auto">
                          <a:xfrm>
                            <a:off x="6238" y="1259"/>
                            <a:ext cx="0" cy="281"/>
                          </a:xfrm>
                          <a:custGeom>
                            <a:avLst/>
                            <a:gdLst>
                              <a:gd name="T0" fmla="+- 0 1540 1259"/>
                              <a:gd name="T1" fmla="*/ 1540 h 281"/>
                              <a:gd name="T2" fmla="+- 0 1259 1259"/>
                              <a:gd name="T3" fmla="*/ 1259 h 28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281">
                                <a:moveTo>
                                  <a:pt x="0" y="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940">
                            <a:solidFill>
                              <a:srgbClr val="E7E6E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199444" name="Freeform 54"/>
                        <wps:cNvSpPr>
                          <a:spLocks/>
                        </wps:cNvSpPr>
                        <wps:spPr bwMode="auto">
                          <a:xfrm>
                            <a:off x="6259" y="1259"/>
                            <a:ext cx="1394" cy="281"/>
                          </a:xfrm>
                          <a:custGeom>
                            <a:avLst/>
                            <a:gdLst>
                              <a:gd name="T0" fmla="+- 0 6259 6259"/>
                              <a:gd name="T1" fmla="*/ T0 w 1394"/>
                              <a:gd name="T2" fmla="+- 0 1259 1259"/>
                              <a:gd name="T3" fmla="*/ 1259 h 281"/>
                              <a:gd name="T4" fmla="+- 0 7653 6259"/>
                              <a:gd name="T5" fmla="*/ T4 w 1394"/>
                              <a:gd name="T6" fmla="+- 0 1259 1259"/>
                              <a:gd name="T7" fmla="*/ 1259 h 281"/>
                              <a:gd name="T8" fmla="+- 0 7653 6259"/>
                              <a:gd name="T9" fmla="*/ T8 w 1394"/>
                              <a:gd name="T10" fmla="+- 0 1540 1259"/>
                              <a:gd name="T11" fmla="*/ 1540 h 281"/>
                              <a:gd name="T12" fmla="+- 0 6259 6259"/>
                              <a:gd name="T13" fmla="*/ T12 w 1394"/>
                              <a:gd name="T14" fmla="+- 0 1540 1259"/>
                              <a:gd name="T15" fmla="*/ 1540 h 281"/>
                              <a:gd name="T16" fmla="+- 0 6259 6259"/>
                              <a:gd name="T17" fmla="*/ T16 w 1394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394" h="281">
                                <a:moveTo>
                                  <a:pt x="0" y="0"/>
                                </a:moveTo>
                                <a:lnTo>
                                  <a:pt x="1394" y="0"/>
                                </a:lnTo>
                                <a:lnTo>
                                  <a:pt x="1394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5900234" name="Freeform 55"/>
                        <wps:cNvSpPr>
                          <a:spLocks/>
                        </wps:cNvSpPr>
                        <wps:spPr bwMode="auto">
                          <a:xfrm>
                            <a:off x="7653" y="1259"/>
                            <a:ext cx="3870" cy="281"/>
                          </a:xfrm>
                          <a:custGeom>
                            <a:avLst/>
                            <a:gdLst>
                              <a:gd name="T0" fmla="+- 0 7653 7653"/>
                              <a:gd name="T1" fmla="*/ T0 w 3870"/>
                              <a:gd name="T2" fmla="+- 0 1259 1259"/>
                              <a:gd name="T3" fmla="*/ 1259 h 281"/>
                              <a:gd name="T4" fmla="+- 0 11523 7653"/>
                              <a:gd name="T5" fmla="*/ T4 w 3870"/>
                              <a:gd name="T6" fmla="+- 0 1259 1259"/>
                              <a:gd name="T7" fmla="*/ 1259 h 281"/>
                              <a:gd name="T8" fmla="+- 0 11523 7653"/>
                              <a:gd name="T9" fmla="*/ T8 w 3870"/>
                              <a:gd name="T10" fmla="+- 0 1540 1259"/>
                              <a:gd name="T11" fmla="*/ 1540 h 281"/>
                              <a:gd name="T12" fmla="+- 0 7653 7653"/>
                              <a:gd name="T13" fmla="*/ T12 w 3870"/>
                              <a:gd name="T14" fmla="+- 0 1540 1259"/>
                              <a:gd name="T15" fmla="*/ 1540 h 281"/>
                              <a:gd name="T16" fmla="+- 0 7653 7653"/>
                              <a:gd name="T17" fmla="*/ T16 w 3870"/>
                              <a:gd name="T18" fmla="+- 0 1259 1259"/>
                              <a:gd name="T19" fmla="*/ 1259 h 2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70" h="281">
                                <a:moveTo>
                                  <a:pt x="0" y="0"/>
                                </a:moveTo>
                                <a:lnTo>
                                  <a:pt x="3870" y="0"/>
                                </a:lnTo>
                                <a:lnTo>
                                  <a:pt x="3870" y="281"/>
                                </a:lnTo>
                                <a:lnTo>
                                  <a:pt x="0" y="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1276E1" id="Group 1" o:spid="_x0000_s1026" style="position:absolute;margin-left:31.45pt;margin-top:634.95pt;width:548pt;height:17.15pt;z-index:-251650048;mso-position-horizontal-relative:page;mso-position-vertical-relative:page" coordorigin="564,1228" coordsize="10959,3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">
                <v:shape id="Freeform 50" o:spid="_x0000_s1027" style="position:absolute;left:595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" path="m,281l,e" filled="f" strokecolor="#e7e6e6" strokeweight="3.1pt">
                  <v:path arrowok="t" o:connecttype="custom" o:connectlocs="0,1540;0,1259" o:connectangles="0,0"/>
                </v:shape>
                <v:shape id="Freeform 51" o:spid="_x0000_s1028" style="position:absolute;left:625;top:1259;width:3900;height:281;visibility:visible;mso-wrap-style:square;v-text-anchor:top" coordsize="390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" path="m,l3900,r,281l,281,,xe" fillcolor="#e7e6e6" stroked="f">
                  <v:path arrowok="t" o:connecttype="custom" o:connectlocs="0,1259;3900,1259;3900,1540;0,1540;0,1259" o:connectangles="0,0,0,0,0"/>
                </v:shape>
                <v:shape id="Freeform 52" o:spid="_x0000_s1029" style="position:absolute;left:4525;top:1259;width:1692;height:281;visibility:visible;mso-wrap-style:square;v-text-anchor:top" coordsize="1692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" path="m,l1692,r,281l,281,,xe" fillcolor="#e7e6e6" stroked="f">
                  <v:path arrowok="t" o:connecttype="custom" o:connectlocs="0,1259;1692,1259;1692,1540;0,1540;0,1259" o:connectangles="0,0,0,0,0"/>
                </v:shape>
                <v:shape id="Freeform 53" o:spid="_x0000_s1030" style="position:absolute;left:6238;top:1259;width:0;height:281;visibility:visible;mso-wrap-style:square;v-text-anchor:top" coordsize="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" path="m,281l,e" filled="f" strokecolor="#e7e6e6" strokeweight="2.2pt">
                  <v:path arrowok="t" o:connecttype="custom" o:connectlocs="0,1540;0,1259" o:connectangles="0,0"/>
                </v:shape>
                <v:shape id="Freeform 54" o:spid="_x0000_s1031" style="position:absolute;left:6259;top:1259;width:1394;height:281;visibility:visible;mso-wrap-style:square;v-text-anchor:top" coordsize="1394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" path="m,l1394,r,281l,281,,xe" fillcolor="#e7e6e6" stroked="f">
                  <v:path arrowok="t" o:connecttype="custom" o:connectlocs="0,1259;1394,1259;1394,1540;0,1540;0,1259" o:connectangles="0,0,0,0,0"/>
                </v:shape>
                <v:shape id="Freeform 55" o:spid="_x0000_s1032" style="position:absolute;left:7653;top:1259;width:3870;height:281;visibility:visible;mso-wrap-style:square;v-text-anchor:top" coordsize="3870,2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" path="m,l3870,r,281l,281,,xe" fillcolor="#e7e6e6" stroked="f">
                  <v:path arrowok="t" o:connecttype="custom" o:connectlocs="0,1259;3870,1259;3870,1540;0,1540;0,1259" o:connectangles="0,0,0,0,0"/>
                </v:shape>
                <w10:wrap anchorx="page" anchory="page"/>
              </v:group>
            </w:pict>
          </mc:Fallback>
        </mc:AlternateContent>
      </w:r>
      <w:r w:rsidR="00765411">
        <w:rPr>
          <w:lang w:val="en-US"/>
        </w:rPr>
        <w:t xml:space="preserve">Received </w:t>
      </w:r>
      <w:r w:rsidR="003D7B96">
        <w:rPr>
          <w:lang w:val="en-US"/>
        </w:rPr>
        <w:t xml:space="preserve">a </w:t>
      </w:r>
      <w:r w:rsidR="00765411">
        <w:rPr>
          <w:lang w:val="en-US"/>
        </w:rPr>
        <w:t>Chinese Government Scholarship (CSC) in Hunan University</w:t>
      </w:r>
    </w:p>
    <w:p w14:paraId="032D0F56" w14:textId="07753627" w:rsidR="00600623" w:rsidRPr="004F64CB" w:rsidRDefault="00600623" w:rsidP="00C75254">
      <w:pPr>
        <w:spacing w:before="20"/>
        <w:ind w:firstLine="187"/>
        <w:jc w:val="center"/>
        <w:rPr>
          <w:rFonts w:eastAsia="Calibri"/>
          <w:bCs/>
          <w:lang w:val="en-CN"/>
        </w:rPr>
      </w:pPr>
      <w:r w:rsidRPr="00600623">
        <w:rPr>
          <w:rFonts w:eastAsia="Calibri"/>
          <w:b/>
          <w:bCs/>
          <w:sz w:val="22"/>
          <w:szCs w:val="22"/>
        </w:rPr>
        <w:t>REFERENCE</w:t>
      </w:r>
      <w:r w:rsidR="00C75254">
        <w:rPr>
          <w:rFonts w:eastAsia="Calibri"/>
          <w:b/>
          <w:bCs/>
          <w:sz w:val="22"/>
          <w:szCs w:val="22"/>
        </w:rPr>
        <w:t>S</w:t>
      </w:r>
    </w:p>
    <w:p w14:paraId="6235EC02" w14:textId="01A1ED29" w:rsidR="009E382E" w:rsidRDefault="009E382E" w:rsidP="000D4FB8">
      <w:pPr>
        <w:rPr>
          <w:rFonts w:eastAsia="Calibri"/>
          <w:b/>
          <w:bCs/>
          <w:sz w:val="22"/>
          <w:szCs w:val="22"/>
        </w:rPr>
      </w:pPr>
    </w:p>
    <w:p w14:paraId="1C01279C" w14:textId="77777777" w:rsidR="000D4FB8" w:rsidRDefault="000D4FB8" w:rsidP="000D4FB8">
      <w:pPr>
        <w:rPr>
          <w:rFonts w:eastAsia="Calibri"/>
          <w:b/>
          <w:bCs/>
        </w:rPr>
        <w:sectPr w:rsidR="000D4FB8">
          <w:type w:val="continuous"/>
          <w:pgSz w:w="11920" w:h="16840"/>
          <w:pgMar w:top="220" w:right="300" w:bottom="280" w:left="440" w:header="720" w:footer="720" w:gutter="0"/>
          <w:cols w:space="720"/>
        </w:sectPr>
      </w:pPr>
    </w:p>
    <w:p w14:paraId="3630560C" w14:textId="38991492" w:rsidR="00600623" w:rsidRPr="000A3861" w:rsidRDefault="00961C57" w:rsidP="000A3861">
      <w:pPr>
        <w:pStyle w:val="p1"/>
        <w:ind w:firstLine="187"/>
      </w:pPr>
      <w:r w:rsidRPr="00C37AF7">
        <w:rPr>
          <w:rFonts w:eastAsia="Calibri"/>
          <w:b/>
          <w:bCs/>
        </w:rPr>
        <w:t>Bian Naizheng</w:t>
      </w:r>
      <w:r w:rsidRPr="00EA3CE4">
        <w:rPr>
          <w:rFonts w:eastAsia="Calibri"/>
          <w:b/>
          <w:bCs/>
        </w:rPr>
        <w:t>, PhD.</w:t>
      </w:r>
      <w:r w:rsidR="003A6D04" w:rsidRPr="000A3861">
        <w:rPr>
          <w:rFonts w:ascii="Times New Roman" w:eastAsia="Calibri" w:hAnsi="Times New Roman"/>
          <w:b/>
          <w:bCs/>
          <w:color w:val="auto"/>
          <w:sz w:val="20"/>
          <w:szCs w:val="20"/>
          <w:lang w:val="en-US" w:eastAsia="en-US" w:bidi="ar-SA"/>
        </w:rPr>
        <w:tab/>
      </w:r>
      <w:r w:rsidR="003A6D04" w:rsidRPr="00830DDB">
        <w:rPr>
          <w:rFonts w:eastAsia="Calibri"/>
          <w:b/>
          <w:bCs/>
        </w:rPr>
        <w:tab/>
      </w:r>
      <w:r w:rsidR="003A6D04" w:rsidRPr="00830DDB">
        <w:rPr>
          <w:rFonts w:eastAsia="Calibri"/>
          <w:b/>
          <w:bCs/>
        </w:rPr>
        <w:tab/>
      </w:r>
      <w:r w:rsidR="003A6D04" w:rsidRPr="00830DDB">
        <w:rPr>
          <w:rFonts w:eastAsia="Calibri"/>
          <w:b/>
          <w:bCs/>
        </w:rPr>
        <w:tab/>
      </w:r>
      <w:r w:rsidR="003A6D04" w:rsidRPr="00830DDB">
        <w:rPr>
          <w:rFonts w:eastAsia="Calibri"/>
          <w:b/>
          <w:bCs/>
        </w:rPr>
        <w:tab/>
      </w:r>
    </w:p>
    <w:p w14:paraId="379E616B" w14:textId="77777777" w:rsidR="00961C57" w:rsidRDefault="00961C57" w:rsidP="00961C57">
      <w:pPr>
        <w:ind w:left="187"/>
        <w:rPr>
          <w:rFonts w:eastAsia="Calibri"/>
        </w:rPr>
      </w:pPr>
      <w:r>
        <w:t>Associate Professor</w:t>
      </w:r>
      <w:r>
        <w:rPr>
          <w:rFonts w:eastAsia="Calibri"/>
          <w:b/>
          <w:bCs/>
        </w:rPr>
        <w:t xml:space="preserve"> </w:t>
      </w:r>
    </w:p>
    <w:p w14:paraId="330A3EBE" w14:textId="77777777" w:rsidR="00961C57" w:rsidRDefault="00961C57" w:rsidP="00961C57">
      <w:pPr>
        <w:ind w:left="187"/>
        <w:rPr>
          <w:rFonts w:eastAsia="Calibri"/>
        </w:rPr>
      </w:pPr>
      <w:r>
        <w:rPr>
          <w:rFonts w:eastAsia="Calibri"/>
        </w:rPr>
        <w:t>Hunan University, China</w:t>
      </w:r>
    </w:p>
    <w:p w14:paraId="43675FE7" w14:textId="77777777" w:rsidR="00961C57" w:rsidRPr="00EF27EE" w:rsidRDefault="00961C57" w:rsidP="00961C57">
      <w:pPr>
        <w:pStyle w:val="p1"/>
        <w:ind w:firstLine="187"/>
        <w:rPr>
          <w:color w:val="0B4CB4"/>
          <w:lang w:val="en-US"/>
        </w:rPr>
      </w:pPr>
      <w:r>
        <w:rPr>
          <w:rFonts w:eastAsia="Calibri"/>
        </w:rPr>
        <w:t xml:space="preserve">Email: </w:t>
      </w:r>
      <w:r w:rsidRPr="00EF27EE">
        <w:rPr>
          <w:color w:val="0B4CB4"/>
        </w:rPr>
        <w:t>nbian@hnu.edu.cn</w:t>
      </w:r>
      <w:r w:rsidRPr="00EF27EE">
        <w:rPr>
          <w:rFonts w:eastAsia="Calibri"/>
          <w:color w:val="0B4CB4"/>
        </w:rPr>
        <w:t xml:space="preserve"> </w:t>
      </w:r>
      <w:r>
        <w:rPr>
          <w:rFonts w:eastAsia="Calibri"/>
        </w:rPr>
        <w:t>|</w:t>
      </w:r>
      <w:r>
        <w:rPr>
          <w:rFonts w:eastAsia="Calibri"/>
          <w:lang w:val="en-US"/>
        </w:rPr>
        <w:t xml:space="preserve"> </w:t>
      </w:r>
      <w:r w:rsidRPr="001070EF">
        <w:rPr>
          <w:rStyle w:val="Hyperlink"/>
          <w:rFonts w:ascii="Times New Roman" w:hAnsi="Times New Roman"/>
          <w:sz w:val="20"/>
          <w:szCs w:val="20"/>
          <w:lang w:eastAsia="en-US" w:bidi="ar-SA"/>
        </w:rPr>
        <w:t>www.</w:t>
      </w:r>
      <w:r>
        <w:rPr>
          <w:rStyle w:val="Hyperlink"/>
          <w:rFonts w:ascii="Times New Roman" w:hAnsi="Times New Roman"/>
          <w:sz w:val="20"/>
          <w:szCs w:val="20"/>
          <w:lang w:val="en-US" w:eastAsia="en-US" w:bidi="ar-SA"/>
        </w:rPr>
        <w:t>hnu.edu.cn</w:t>
      </w:r>
    </w:p>
    <w:p w14:paraId="57395F55" w14:textId="77777777" w:rsidR="00830DDB" w:rsidRPr="0053221A" w:rsidRDefault="00830DDB" w:rsidP="004371DC">
      <w:pPr>
        <w:ind w:left="187"/>
        <w:rPr>
          <w:rFonts w:eastAsia="Calibri"/>
        </w:rPr>
      </w:pPr>
    </w:p>
    <w:p w14:paraId="489C71B4" w14:textId="77777777" w:rsidR="0053221A" w:rsidRDefault="0053221A" w:rsidP="006A1864">
      <w:pPr>
        <w:rPr>
          <w:rFonts w:eastAsia="Calibri"/>
        </w:rPr>
      </w:pPr>
    </w:p>
    <w:p w14:paraId="64E2260D" w14:textId="2C1C30EE" w:rsidR="001070EF" w:rsidRPr="00254660" w:rsidRDefault="00961C57" w:rsidP="00254660">
      <w:pPr>
        <w:ind w:firstLine="187"/>
        <w:rPr>
          <w:rFonts w:eastAsia="Calibri"/>
        </w:rPr>
      </w:pPr>
      <w:proofErr w:type="spellStart"/>
      <w:r w:rsidRPr="00961C57">
        <w:rPr>
          <w:rFonts w:eastAsia="Calibri"/>
          <w:b/>
          <w:bCs/>
        </w:rPr>
        <w:t>Xinguo</w:t>
      </w:r>
      <w:proofErr w:type="spellEnd"/>
      <w:r w:rsidRPr="00961C57">
        <w:rPr>
          <w:rFonts w:eastAsia="Calibri"/>
          <w:b/>
          <w:bCs/>
        </w:rPr>
        <w:t xml:space="preserve"> Lu</w:t>
      </w:r>
      <w:r w:rsidR="00A50855" w:rsidRPr="00830DDB">
        <w:rPr>
          <w:rFonts w:eastAsia="Calibri"/>
          <w:b/>
          <w:bCs/>
        </w:rPr>
        <w:t>, PhD.</w:t>
      </w:r>
      <w:r w:rsidR="00A50855" w:rsidRPr="00830DDB">
        <w:rPr>
          <w:rFonts w:eastAsia="Calibri"/>
          <w:b/>
          <w:bCs/>
        </w:rPr>
        <w:tab/>
      </w:r>
      <w:r w:rsidR="00A50855" w:rsidRPr="00830DDB">
        <w:rPr>
          <w:rFonts w:eastAsia="Calibri"/>
          <w:b/>
          <w:bCs/>
        </w:rPr>
        <w:tab/>
      </w:r>
      <w:r w:rsidR="00A50855" w:rsidRPr="00830DDB">
        <w:rPr>
          <w:rFonts w:eastAsia="Calibri"/>
          <w:b/>
          <w:bCs/>
        </w:rPr>
        <w:tab/>
      </w:r>
      <w:r w:rsidR="00A50855" w:rsidRPr="00830DDB">
        <w:rPr>
          <w:rFonts w:eastAsia="Calibri"/>
          <w:b/>
          <w:bCs/>
        </w:rPr>
        <w:tab/>
      </w:r>
      <w:r w:rsidR="00254660">
        <w:rPr>
          <w:rFonts w:eastAsia="Calibri"/>
          <w:b/>
          <w:bCs/>
        </w:rPr>
        <w:t xml:space="preserve">  </w:t>
      </w:r>
      <w:r w:rsidR="00A50855" w:rsidRPr="00830DDB">
        <w:rPr>
          <w:rFonts w:eastAsia="Calibri"/>
          <w:b/>
          <w:bCs/>
        </w:rPr>
        <w:tab/>
      </w:r>
    </w:p>
    <w:p w14:paraId="3A8C451B" w14:textId="4E0CC1AE" w:rsidR="00A50855" w:rsidRPr="001070EF" w:rsidRDefault="001070EF" w:rsidP="001070EF">
      <w:pPr>
        <w:ind w:left="187"/>
        <w:rPr>
          <w:rFonts w:eastAsia="Calibri"/>
          <w:b/>
          <w:bCs/>
        </w:rPr>
      </w:pPr>
      <w:r>
        <w:t>Professor</w:t>
      </w:r>
    </w:p>
    <w:p w14:paraId="56A50A07" w14:textId="77777777" w:rsidR="00961C57" w:rsidRDefault="00961C57" w:rsidP="00961C57">
      <w:pPr>
        <w:ind w:left="187"/>
        <w:rPr>
          <w:rFonts w:eastAsia="Calibri"/>
        </w:rPr>
      </w:pPr>
      <w:r>
        <w:rPr>
          <w:rFonts w:eastAsia="Calibri"/>
        </w:rPr>
        <w:t>Hunan University, China</w:t>
      </w:r>
    </w:p>
    <w:p w14:paraId="084A5541" w14:textId="69711285" w:rsidR="0047245A" w:rsidRPr="001070EF" w:rsidRDefault="00A50855" w:rsidP="001070EF">
      <w:pPr>
        <w:pStyle w:val="p1"/>
        <w:ind w:firstLine="187"/>
        <w:rPr>
          <w:color w:val="0B4CB4"/>
        </w:rPr>
      </w:pPr>
      <w:r>
        <w:rPr>
          <w:rFonts w:eastAsia="Calibri"/>
        </w:rPr>
        <w:t xml:space="preserve">Email: </w:t>
      </w:r>
      <w:r w:rsidR="001070EF" w:rsidRPr="001070EF">
        <w:t> </w:t>
      </w:r>
      <w:hyperlink r:id="rId10" w:history="1">
        <w:r w:rsidR="00961C57" w:rsidRPr="00961C57">
          <w:rPr>
            <w:rFonts w:hint="eastAsia"/>
            <w:color w:val="0B4CB4"/>
          </w:rPr>
          <w:t>hnluxinguo@hnu.edu.cn</w:t>
        </w:r>
      </w:hyperlink>
      <w:r w:rsidR="00961C57" w:rsidRPr="00961C57">
        <w:rPr>
          <w:color w:val="0B4CB4"/>
        </w:rPr>
        <w:t xml:space="preserve"> </w:t>
      </w:r>
      <w:r>
        <w:rPr>
          <w:rFonts w:eastAsia="Calibri"/>
        </w:rPr>
        <w:t>|</w:t>
      </w:r>
      <w:r w:rsidR="006A1864">
        <w:rPr>
          <w:rFonts w:eastAsia="Calibri"/>
          <w:lang w:val="en-US"/>
        </w:rPr>
        <w:t xml:space="preserve"> </w:t>
      </w:r>
      <w:r w:rsidR="001070EF" w:rsidRPr="001070EF">
        <w:rPr>
          <w:rStyle w:val="Hyperlink"/>
          <w:rFonts w:ascii="Times New Roman" w:hAnsi="Times New Roman"/>
          <w:sz w:val="20"/>
          <w:szCs w:val="20"/>
          <w:lang w:eastAsia="en-US" w:bidi="ar-SA"/>
        </w:rPr>
        <w:t>www.sdut.edu.cn</w:t>
      </w:r>
    </w:p>
    <w:p w14:paraId="160C832B" w14:textId="77777777" w:rsidR="0047245A" w:rsidRPr="001070EF" w:rsidRDefault="0047245A" w:rsidP="004371DC">
      <w:pPr>
        <w:ind w:left="187"/>
        <w:rPr>
          <w:rFonts w:eastAsia="Calibri"/>
          <w:lang w:val="en-CN"/>
        </w:rPr>
      </w:pPr>
    </w:p>
    <w:p w14:paraId="2B882C9F" w14:textId="77777777" w:rsidR="00254660" w:rsidRDefault="00254660" w:rsidP="00254660">
      <w:pPr>
        <w:rPr>
          <w:rFonts w:eastAsia="Calibri"/>
          <w:lang w:val="en-CN"/>
        </w:rPr>
      </w:pPr>
    </w:p>
    <w:p w14:paraId="6F7AB96E" w14:textId="77777777" w:rsidR="00254660" w:rsidRDefault="00254660" w:rsidP="00254660">
      <w:pPr>
        <w:rPr>
          <w:rFonts w:eastAsia="Calibri"/>
          <w:lang w:val="en-CN"/>
        </w:rPr>
      </w:pPr>
    </w:p>
    <w:p w14:paraId="28BC2F06" w14:textId="77777777" w:rsidR="00254660" w:rsidRDefault="00254660" w:rsidP="00254660">
      <w:pPr>
        <w:ind w:firstLine="187"/>
        <w:rPr>
          <w:rFonts w:eastAsia="Calibri"/>
        </w:rPr>
      </w:pPr>
    </w:p>
    <w:p w14:paraId="70C1A95F" w14:textId="77777777" w:rsidR="00254660" w:rsidRDefault="00254660" w:rsidP="00254660">
      <w:pPr>
        <w:ind w:firstLine="187"/>
        <w:rPr>
          <w:rFonts w:eastAsia="Calibri"/>
        </w:rPr>
      </w:pPr>
    </w:p>
    <w:p w14:paraId="7AADA535" w14:textId="5664B6B2" w:rsidR="00254660" w:rsidRPr="00254660" w:rsidRDefault="00254660" w:rsidP="00254660">
      <w:pPr>
        <w:ind w:firstLine="187"/>
        <w:rPr>
          <w:rFonts w:eastAsia="Calibri"/>
          <w:b/>
          <w:bCs/>
        </w:rPr>
      </w:pPr>
      <w:r w:rsidRPr="00254660">
        <w:rPr>
          <w:rFonts w:eastAsia="Calibri"/>
          <w:b/>
          <w:bCs/>
        </w:rPr>
        <w:t xml:space="preserve">Dr. </w:t>
      </w:r>
      <w:proofErr w:type="spellStart"/>
      <w:r w:rsidRPr="00254660">
        <w:rPr>
          <w:rFonts w:eastAsia="Calibri"/>
          <w:b/>
          <w:bCs/>
        </w:rPr>
        <w:t>Liubo</w:t>
      </w:r>
      <w:proofErr w:type="spellEnd"/>
      <w:r w:rsidRPr="00254660">
        <w:rPr>
          <w:rFonts w:eastAsia="Calibri"/>
          <w:b/>
          <w:bCs/>
        </w:rPr>
        <w:t xml:space="preserve"> Ouyang, PhD.   </w:t>
      </w:r>
    </w:p>
    <w:p w14:paraId="2455DC7E" w14:textId="77777777" w:rsidR="00254660" w:rsidRPr="00254660" w:rsidRDefault="00254660" w:rsidP="00254660">
      <w:pPr>
        <w:ind w:firstLine="187"/>
        <w:rPr>
          <w:rFonts w:eastAsia="Calibri"/>
        </w:rPr>
      </w:pPr>
      <w:r w:rsidRPr="00254660">
        <w:rPr>
          <w:rFonts w:eastAsia="Calibri"/>
        </w:rPr>
        <w:t xml:space="preserve">Associate Professor </w:t>
      </w:r>
    </w:p>
    <w:p w14:paraId="0CF88812" w14:textId="77777777" w:rsidR="00254660" w:rsidRPr="00254660" w:rsidRDefault="00254660" w:rsidP="00254660">
      <w:pPr>
        <w:ind w:firstLine="187"/>
        <w:rPr>
          <w:rFonts w:eastAsia="Calibri"/>
        </w:rPr>
      </w:pPr>
      <w:r w:rsidRPr="00254660">
        <w:rPr>
          <w:rFonts w:eastAsia="Calibri"/>
        </w:rPr>
        <w:t>Hunan University, China</w:t>
      </w:r>
    </w:p>
    <w:p w14:paraId="448AD20F" w14:textId="2655E2AB" w:rsidR="00254660" w:rsidRDefault="00254660" w:rsidP="00C75254">
      <w:pPr>
        <w:ind w:firstLine="187"/>
        <w:rPr>
          <w:rFonts w:eastAsia="Calibri"/>
        </w:rPr>
      </w:pPr>
      <w:r w:rsidRPr="00254660">
        <w:rPr>
          <w:rFonts w:eastAsia="Calibri"/>
        </w:rPr>
        <w:t xml:space="preserve">Email: oylb@hnu.edu.cn| | </w:t>
      </w:r>
      <w:hyperlink r:id="rId11" w:history="1">
        <w:r w:rsidRPr="00361C6F">
          <w:rPr>
            <w:rStyle w:val="Hyperlink"/>
            <w:rFonts w:eastAsia="Calibri"/>
          </w:rPr>
          <w:t>www.hnu.edu.cn</w:t>
        </w:r>
      </w:hyperlink>
    </w:p>
    <w:sectPr w:rsidR="00254660" w:rsidSect="00254660">
      <w:type w:val="continuous"/>
      <w:pgSz w:w="11920" w:h="16840"/>
      <w:pgMar w:top="220" w:right="300" w:bottom="280" w:left="44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543"/>
    <w:multiLevelType w:val="hybridMultilevel"/>
    <w:tmpl w:val="A378B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C05F5"/>
    <w:multiLevelType w:val="hybridMultilevel"/>
    <w:tmpl w:val="49E2F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4149D"/>
    <w:multiLevelType w:val="hybridMultilevel"/>
    <w:tmpl w:val="F9E8C152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3" w15:restartNumberingAfterBreak="0">
    <w:nsid w:val="340A12B6"/>
    <w:multiLevelType w:val="hybridMultilevel"/>
    <w:tmpl w:val="E4B6CBD6"/>
    <w:lvl w:ilvl="0" w:tplc="04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4" w15:restartNumberingAfterBreak="0">
    <w:nsid w:val="69D558FD"/>
    <w:multiLevelType w:val="multilevel"/>
    <w:tmpl w:val="7A242C1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27650626">
    <w:abstractNumId w:val="4"/>
  </w:num>
  <w:num w:numId="2" w16cid:durableId="132020823">
    <w:abstractNumId w:val="3"/>
  </w:num>
  <w:num w:numId="3" w16cid:durableId="490222781">
    <w:abstractNumId w:val="0"/>
  </w:num>
  <w:num w:numId="4" w16cid:durableId="830483973">
    <w:abstractNumId w:val="2"/>
  </w:num>
  <w:num w:numId="5" w16cid:durableId="254049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yNjMzsjA0NzE1NzBT0lEKTi0uzszPAykwrAUAISXKmywAAAA="/>
  </w:docVars>
  <w:rsids>
    <w:rsidRoot w:val="00451C0A"/>
    <w:rsid w:val="000201A1"/>
    <w:rsid w:val="00021565"/>
    <w:rsid w:val="00024D73"/>
    <w:rsid w:val="000909F1"/>
    <w:rsid w:val="000972E5"/>
    <w:rsid w:val="000A3861"/>
    <w:rsid w:val="000B15DD"/>
    <w:rsid w:val="000B41B4"/>
    <w:rsid w:val="000D4FB8"/>
    <w:rsid w:val="000E4A2E"/>
    <w:rsid w:val="000E5D87"/>
    <w:rsid w:val="000E6E48"/>
    <w:rsid w:val="000F3A9C"/>
    <w:rsid w:val="000F4F9A"/>
    <w:rsid w:val="001070EF"/>
    <w:rsid w:val="00114264"/>
    <w:rsid w:val="0012115F"/>
    <w:rsid w:val="00125717"/>
    <w:rsid w:val="0016469E"/>
    <w:rsid w:val="00165CE4"/>
    <w:rsid w:val="0017359C"/>
    <w:rsid w:val="001938C3"/>
    <w:rsid w:val="001A2BCB"/>
    <w:rsid w:val="001A6493"/>
    <w:rsid w:val="001B1F26"/>
    <w:rsid w:val="001C1D3A"/>
    <w:rsid w:val="001C3AEA"/>
    <w:rsid w:val="001F1D3B"/>
    <w:rsid w:val="001F6657"/>
    <w:rsid w:val="00206A2E"/>
    <w:rsid w:val="00232E6D"/>
    <w:rsid w:val="00242114"/>
    <w:rsid w:val="0024239D"/>
    <w:rsid w:val="00254660"/>
    <w:rsid w:val="002562A6"/>
    <w:rsid w:val="00265A37"/>
    <w:rsid w:val="00265F61"/>
    <w:rsid w:val="002A5438"/>
    <w:rsid w:val="002A78A9"/>
    <w:rsid w:val="002C0C8F"/>
    <w:rsid w:val="002D4656"/>
    <w:rsid w:val="002E2BF2"/>
    <w:rsid w:val="002E2E38"/>
    <w:rsid w:val="002F15DD"/>
    <w:rsid w:val="002F179F"/>
    <w:rsid w:val="002F2D1B"/>
    <w:rsid w:val="00320B0F"/>
    <w:rsid w:val="00320BA6"/>
    <w:rsid w:val="00346D69"/>
    <w:rsid w:val="003556D1"/>
    <w:rsid w:val="00360E1E"/>
    <w:rsid w:val="003800A4"/>
    <w:rsid w:val="0038536E"/>
    <w:rsid w:val="00392206"/>
    <w:rsid w:val="00397975"/>
    <w:rsid w:val="003A0ED6"/>
    <w:rsid w:val="003A1ADB"/>
    <w:rsid w:val="003A6D04"/>
    <w:rsid w:val="003B6BBA"/>
    <w:rsid w:val="003C75EA"/>
    <w:rsid w:val="003D2F15"/>
    <w:rsid w:val="003D6606"/>
    <w:rsid w:val="003D7B96"/>
    <w:rsid w:val="003E177C"/>
    <w:rsid w:val="003F159C"/>
    <w:rsid w:val="003F6325"/>
    <w:rsid w:val="00413A2A"/>
    <w:rsid w:val="00415293"/>
    <w:rsid w:val="00424CCF"/>
    <w:rsid w:val="004324E7"/>
    <w:rsid w:val="004361CF"/>
    <w:rsid w:val="004371DC"/>
    <w:rsid w:val="00441644"/>
    <w:rsid w:val="004471BF"/>
    <w:rsid w:val="00451C0A"/>
    <w:rsid w:val="004563BA"/>
    <w:rsid w:val="00460303"/>
    <w:rsid w:val="00466749"/>
    <w:rsid w:val="004722F2"/>
    <w:rsid w:val="0047245A"/>
    <w:rsid w:val="00475A1F"/>
    <w:rsid w:val="00476769"/>
    <w:rsid w:val="00477260"/>
    <w:rsid w:val="004860EA"/>
    <w:rsid w:val="00487961"/>
    <w:rsid w:val="0049795D"/>
    <w:rsid w:val="004A057D"/>
    <w:rsid w:val="004A518F"/>
    <w:rsid w:val="004C38ED"/>
    <w:rsid w:val="004D3239"/>
    <w:rsid w:val="004D6217"/>
    <w:rsid w:val="004D7726"/>
    <w:rsid w:val="004E39DF"/>
    <w:rsid w:val="004F5C3E"/>
    <w:rsid w:val="004F64CB"/>
    <w:rsid w:val="004F7C32"/>
    <w:rsid w:val="005222D0"/>
    <w:rsid w:val="00523429"/>
    <w:rsid w:val="005236CB"/>
    <w:rsid w:val="00530B91"/>
    <w:rsid w:val="005321D6"/>
    <w:rsid w:val="0053221A"/>
    <w:rsid w:val="00536843"/>
    <w:rsid w:val="00556E8E"/>
    <w:rsid w:val="0056752F"/>
    <w:rsid w:val="00592B85"/>
    <w:rsid w:val="00593CCF"/>
    <w:rsid w:val="005A1FD3"/>
    <w:rsid w:val="005B424E"/>
    <w:rsid w:val="005C2E09"/>
    <w:rsid w:val="005D7ADF"/>
    <w:rsid w:val="005E280A"/>
    <w:rsid w:val="005E4FFF"/>
    <w:rsid w:val="005F437F"/>
    <w:rsid w:val="0060048F"/>
    <w:rsid w:val="00600623"/>
    <w:rsid w:val="006014EA"/>
    <w:rsid w:val="006030D3"/>
    <w:rsid w:val="00616257"/>
    <w:rsid w:val="006375BF"/>
    <w:rsid w:val="006420FA"/>
    <w:rsid w:val="0066635C"/>
    <w:rsid w:val="00686273"/>
    <w:rsid w:val="00695D98"/>
    <w:rsid w:val="006A1701"/>
    <w:rsid w:val="006A1864"/>
    <w:rsid w:val="006C06D7"/>
    <w:rsid w:val="006D55A1"/>
    <w:rsid w:val="006D6667"/>
    <w:rsid w:val="006E0011"/>
    <w:rsid w:val="00700B2F"/>
    <w:rsid w:val="00730B8F"/>
    <w:rsid w:val="007459DB"/>
    <w:rsid w:val="007517A7"/>
    <w:rsid w:val="00765411"/>
    <w:rsid w:val="0077021E"/>
    <w:rsid w:val="007850E2"/>
    <w:rsid w:val="00786852"/>
    <w:rsid w:val="007C09AF"/>
    <w:rsid w:val="007C447E"/>
    <w:rsid w:val="007D15AD"/>
    <w:rsid w:val="007D22A5"/>
    <w:rsid w:val="007D4DFC"/>
    <w:rsid w:val="007D60B6"/>
    <w:rsid w:val="007E3E30"/>
    <w:rsid w:val="00810213"/>
    <w:rsid w:val="0082650C"/>
    <w:rsid w:val="00830DDB"/>
    <w:rsid w:val="0083253A"/>
    <w:rsid w:val="00852123"/>
    <w:rsid w:val="00860033"/>
    <w:rsid w:val="00871729"/>
    <w:rsid w:val="00871764"/>
    <w:rsid w:val="008723F6"/>
    <w:rsid w:val="008820E3"/>
    <w:rsid w:val="008C01FC"/>
    <w:rsid w:val="008E1B0F"/>
    <w:rsid w:val="008F0212"/>
    <w:rsid w:val="00910CE3"/>
    <w:rsid w:val="00950A6F"/>
    <w:rsid w:val="00954A20"/>
    <w:rsid w:val="00957AE5"/>
    <w:rsid w:val="009602DD"/>
    <w:rsid w:val="009616A9"/>
    <w:rsid w:val="00961C57"/>
    <w:rsid w:val="009660DD"/>
    <w:rsid w:val="00977348"/>
    <w:rsid w:val="00997042"/>
    <w:rsid w:val="009A1DD0"/>
    <w:rsid w:val="009A554B"/>
    <w:rsid w:val="009E382E"/>
    <w:rsid w:val="009F0BD7"/>
    <w:rsid w:val="009F73BB"/>
    <w:rsid w:val="00A00AA8"/>
    <w:rsid w:val="00A23396"/>
    <w:rsid w:val="00A34248"/>
    <w:rsid w:val="00A50855"/>
    <w:rsid w:val="00A81DE9"/>
    <w:rsid w:val="00A926ED"/>
    <w:rsid w:val="00AA52C5"/>
    <w:rsid w:val="00AC4B82"/>
    <w:rsid w:val="00AC500D"/>
    <w:rsid w:val="00AD6382"/>
    <w:rsid w:val="00AF0408"/>
    <w:rsid w:val="00B02E4F"/>
    <w:rsid w:val="00B1469B"/>
    <w:rsid w:val="00B225FA"/>
    <w:rsid w:val="00B267B5"/>
    <w:rsid w:val="00B31163"/>
    <w:rsid w:val="00B318CA"/>
    <w:rsid w:val="00B31FCE"/>
    <w:rsid w:val="00B376F4"/>
    <w:rsid w:val="00B56C03"/>
    <w:rsid w:val="00B72FC0"/>
    <w:rsid w:val="00B8478A"/>
    <w:rsid w:val="00BC74C4"/>
    <w:rsid w:val="00BD399F"/>
    <w:rsid w:val="00BD3A5C"/>
    <w:rsid w:val="00BE183B"/>
    <w:rsid w:val="00BF530A"/>
    <w:rsid w:val="00C20B87"/>
    <w:rsid w:val="00C222B1"/>
    <w:rsid w:val="00C313D7"/>
    <w:rsid w:val="00C37AF7"/>
    <w:rsid w:val="00C45A13"/>
    <w:rsid w:val="00C51C4A"/>
    <w:rsid w:val="00C75254"/>
    <w:rsid w:val="00C76802"/>
    <w:rsid w:val="00C975B9"/>
    <w:rsid w:val="00CA27EB"/>
    <w:rsid w:val="00CA40FD"/>
    <w:rsid w:val="00CA5CC0"/>
    <w:rsid w:val="00CE1C04"/>
    <w:rsid w:val="00D01F5E"/>
    <w:rsid w:val="00D053A3"/>
    <w:rsid w:val="00D30B53"/>
    <w:rsid w:val="00D725DB"/>
    <w:rsid w:val="00D909A4"/>
    <w:rsid w:val="00DA2D11"/>
    <w:rsid w:val="00DB2131"/>
    <w:rsid w:val="00DC49C8"/>
    <w:rsid w:val="00DD35C8"/>
    <w:rsid w:val="00DF3ABC"/>
    <w:rsid w:val="00DF5DA3"/>
    <w:rsid w:val="00E1548C"/>
    <w:rsid w:val="00E301C5"/>
    <w:rsid w:val="00E3729C"/>
    <w:rsid w:val="00E37CD1"/>
    <w:rsid w:val="00E42682"/>
    <w:rsid w:val="00E43B1A"/>
    <w:rsid w:val="00E83259"/>
    <w:rsid w:val="00EA3CE4"/>
    <w:rsid w:val="00EB50B6"/>
    <w:rsid w:val="00EC4C25"/>
    <w:rsid w:val="00EC699D"/>
    <w:rsid w:val="00ED496B"/>
    <w:rsid w:val="00EE060A"/>
    <w:rsid w:val="00EF00C4"/>
    <w:rsid w:val="00EF27EE"/>
    <w:rsid w:val="00F01B07"/>
    <w:rsid w:val="00F02533"/>
    <w:rsid w:val="00F03D76"/>
    <w:rsid w:val="00F046C4"/>
    <w:rsid w:val="00F123C9"/>
    <w:rsid w:val="00F17603"/>
    <w:rsid w:val="00F25E1D"/>
    <w:rsid w:val="00F35C75"/>
    <w:rsid w:val="00F36126"/>
    <w:rsid w:val="00FC6A92"/>
    <w:rsid w:val="00FE271A"/>
    <w:rsid w:val="00FF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3874"/>
  <w15:docId w15:val="{23C349C3-260E-4334-8CFC-A3E4234B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855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852123"/>
    <w:rPr>
      <w:b/>
      <w:bCs/>
    </w:rPr>
  </w:style>
  <w:style w:type="paragraph" w:styleId="ListParagraph">
    <w:name w:val="List Paragraph"/>
    <w:basedOn w:val="Normal"/>
    <w:uiPriority w:val="34"/>
    <w:qFormat/>
    <w:rsid w:val="008521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13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3D7"/>
    <w:rPr>
      <w:color w:val="605E5C"/>
      <w:shd w:val="clear" w:color="auto" w:fill="E1DFDD"/>
    </w:rPr>
  </w:style>
  <w:style w:type="paragraph" w:customStyle="1" w:styleId="p1">
    <w:name w:val="p1"/>
    <w:basedOn w:val="Normal"/>
    <w:rsid w:val="001938C3"/>
    <w:rPr>
      <w:rFonts w:ascii="Helvetica" w:hAnsi="Helvetica"/>
      <w:color w:val="000000"/>
      <w:sz w:val="18"/>
      <w:szCs w:val="18"/>
      <w:lang w:val="en-CN" w:eastAsia="zh-CN"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1070EF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1070EF"/>
  </w:style>
  <w:style w:type="paragraph" w:styleId="NormalWeb">
    <w:name w:val="Normal (Web)"/>
    <w:basedOn w:val="Normal"/>
    <w:uiPriority w:val="99"/>
    <w:unhideWhenUsed/>
    <w:rsid w:val="004722F2"/>
    <w:pPr>
      <w:spacing w:before="100" w:beforeAutospacing="1" w:after="100" w:afterAutospacing="1"/>
    </w:pPr>
    <w:rPr>
      <w:sz w:val="24"/>
      <w:szCs w:val="24"/>
      <w:lang w:val="en-CN" w:eastAsia="zh-CN" w:bidi="th-TH"/>
    </w:rPr>
  </w:style>
  <w:style w:type="character" w:customStyle="1" w:styleId="s1">
    <w:name w:val="s1"/>
    <w:basedOn w:val="DefaultParagraphFont"/>
    <w:rsid w:val="007517A7"/>
    <w:rPr>
      <w:rFonts w:ascii="Helvetica" w:hAnsi="Helvetica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37075">
          <w:marLeft w:val="0"/>
          <w:marRight w:val="0"/>
          <w:marTop w:val="0"/>
          <w:marBottom w:val="0"/>
          <w:divBdr>
            <w:top w:val="single" w:sz="2" w:space="0" w:color="E1E1E1"/>
            <w:left w:val="single" w:sz="2" w:space="0" w:color="E1E1E1"/>
            <w:bottom w:val="single" w:sz="2" w:space="0" w:color="E1E1E1"/>
            <w:right w:val="single" w:sz="2" w:space="0" w:color="E1E1E1"/>
          </w:divBdr>
        </w:div>
      </w:divsChild>
    </w:div>
    <w:div w:id="4005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90945">
          <w:marLeft w:val="0"/>
          <w:marRight w:val="0"/>
          <w:marTop w:val="0"/>
          <w:marBottom w:val="0"/>
          <w:divBdr>
            <w:top w:val="single" w:sz="2" w:space="0" w:color="E1E1E1"/>
            <w:left w:val="single" w:sz="2" w:space="0" w:color="E1E1E1"/>
            <w:bottom w:val="single" w:sz="2" w:space="0" w:color="E1E1E1"/>
            <w:right w:val="single" w:sz="2" w:space="0" w:color="E1E1E1"/>
          </w:divBdr>
        </w:div>
      </w:divsChild>
    </w:div>
    <w:div w:id="6321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978-3-031-70687-5_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109/ICFEICT57213.2022.0011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kayaakteremu@gmail.com" TargetMode="External"/><Relationship Id="rId11" Type="http://schemas.openxmlformats.org/officeDocument/2006/relationships/hyperlink" Target="http://www.hnu.edu.cn" TargetMode="External"/><Relationship Id="rId5" Type="http://schemas.openxmlformats.org/officeDocument/2006/relationships/hyperlink" Target="mailto:rokayaakteremu@hnu.edu.cn" TargetMode="External"/><Relationship Id="rId10" Type="http://schemas.openxmlformats.org/officeDocument/2006/relationships/hyperlink" Target="mailto:hnluxinguo@hnu.edu.c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s10639-023-11740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Rishat Amin</dc:creator>
  <cp:keywords/>
  <dc:description/>
  <cp:lastModifiedBy>Rishat, Md Al Samiul Amin</cp:lastModifiedBy>
  <cp:revision>10</cp:revision>
  <cp:lastPrinted>2025-03-25T22:26:00Z</cp:lastPrinted>
  <dcterms:created xsi:type="dcterms:W3CDTF">2025-12-15T06:26:00Z</dcterms:created>
  <dcterms:modified xsi:type="dcterms:W3CDTF">2026-02-28T15:15:00Z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f4b8a2-ad4f-41b5-9a91-284d2cc38f56_Enabled">
    <vt:lpwstr>true</vt:lpwstr>
  </property>
  <property fmtid="{D5CDD505-2E9C-101B-9397-08002B2CF9AE}" pid="3" name="MSIP_Label_37f4b8a2-ad4f-41b5-9a91-284d2cc38f56_SetDate">
    <vt:lpwstr>2025-03-25T06:04:57Z</vt:lpwstr>
  </property>
  <property fmtid="{D5CDD505-2E9C-101B-9397-08002B2CF9AE}" pid="4" name="MSIP_Label_37f4b8a2-ad4f-41b5-9a91-284d2cc38f56_Method">
    <vt:lpwstr>Standard</vt:lpwstr>
  </property>
  <property fmtid="{D5CDD505-2E9C-101B-9397-08002B2CF9AE}" pid="5" name="MSIP_Label_37f4b8a2-ad4f-41b5-9a91-284d2cc38f56_Name">
    <vt:lpwstr>Internal-HSC</vt:lpwstr>
  </property>
  <property fmtid="{D5CDD505-2E9C-101B-9397-08002B2CF9AE}" pid="6" name="MSIP_Label_37f4b8a2-ad4f-41b5-9a91-284d2cc38f56_SiteId">
    <vt:lpwstr>70de1992-07c6-480f-a318-a1afcba03983</vt:lpwstr>
  </property>
  <property fmtid="{D5CDD505-2E9C-101B-9397-08002B2CF9AE}" pid="7" name="MSIP_Label_37f4b8a2-ad4f-41b5-9a91-284d2cc38f56_ActionId">
    <vt:lpwstr>8b0d5beb-87b6-4af7-bf43-6e163960ae93</vt:lpwstr>
  </property>
  <property fmtid="{D5CDD505-2E9C-101B-9397-08002B2CF9AE}" pid="8" name="MSIP_Label_37f4b8a2-ad4f-41b5-9a91-284d2cc38f56_ContentBits">
    <vt:lpwstr>0</vt:lpwstr>
  </property>
  <property fmtid="{D5CDD505-2E9C-101B-9397-08002B2CF9AE}" pid="9" name="MSIP_Label_37f4b8a2-ad4f-41b5-9a91-284d2cc38f56_Tag">
    <vt:lpwstr>10, 3, 0, 1</vt:lpwstr>
  </property>
</Properties>
</file>